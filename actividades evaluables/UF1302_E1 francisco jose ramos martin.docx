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0" w:type="auto"/>
        <w:jc w:val="center"/>
        <w:tblLayout w:type="fixed"/>
        <w:tblLook w:val="0000" w:firstRow="0" w:lastRow="0" w:firstColumn="0" w:lastColumn="0" w:noHBand="0" w:noVBand="0"/>
      </w:tblPr>
      <w:tblGrid>
        <w:gridCol w:w="3510"/>
        <w:gridCol w:w="6126"/>
      </w:tblGrid>
      <w:tr w:rsidR="00814B50" w14:paraId="73AD90D7" w14:textId="77777777">
        <w:trPr>
          <w:trHeight w:val="392"/>
          <w:jc w:val="center"/>
        </w:trPr>
        <w:tc>
          <w:tcPr>
            <w:tcW w:w="9636" w:type="dxa"/>
            <w:gridSpan w:val="2"/>
            <w:tcBorders>
              <w:top w:val="single" w:sz="4" w:space="0" w:color="000000"/>
              <w:left w:val="single" w:sz="4" w:space="0" w:color="000000"/>
              <w:right w:val="single" w:sz="4" w:space="0" w:color="000000"/>
            </w:tcBorders>
            <w:shd w:val="clear" w:color="auto" w:fill="auto"/>
            <w:vAlign w:val="center"/>
          </w:tcPr>
          <w:p w14:paraId="56826218" w14:textId="77777777" w:rsidR="00814B50" w:rsidRDefault="00814B50">
            <w:pPr>
              <w:jc w:val="both"/>
            </w:pPr>
            <w:r>
              <w:rPr>
                <w:b/>
                <w:sz w:val="18"/>
              </w:rPr>
              <w:t>DESCRIPCIÓN:</w:t>
            </w:r>
          </w:p>
          <w:p w14:paraId="672A6659" w14:textId="77777777" w:rsidR="00814B50" w:rsidRDefault="00814B50">
            <w:pPr>
              <w:jc w:val="both"/>
              <w:rPr>
                <w:b/>
                <w:sz w:val="18"/>
              </w:rPr>
            </w:pPr>
          </w:p>
          <w:p w14:paraId="0C2A3698" w14:textId="1E5EC057" w:rsidR="00814B50" w:rsidRDefault="00814B50">
            <w:pPr>
              <w:jc w:val="both"/>
            </w:pPr>
            <w:r>
              <w:rPr>
                <w:b/>
                <w:sz w:val="18"/>
              </w:rPr>
              <w:t xml:space="preserve">El alumnado, de forma individual realizará tareas relacionadas con la identificación de los componentes de una web facilitada por </w:t>
            </w:r>
            <w:r w:rsidR="00304510">
              <w:rPr>
                <w:b/>
                <w:sz w:val="18"/>
              </w:rPr>
              <w:t>la</w:t>
            </w:r>
            <w:r>
              <w:rPr>
                <w:b/>
                <w:sz w:val="18"/>
              </w:rPr>
              <w:t xml:space="preserve"> docente. Para ello deberán: </w:t>
            </w:r>
          </w:p>
          <w:p w14:paraId="0A37501D" w14:textId="77777777" w:rsidR="00814B50" w:rsidRDefault="00814B50">
            <w:pPr>
              <w:jc w:val="both"/>
              <w:rPr>
                <w:b/>
                <w:sz w:val="18"/>
              </w:rPr>
            </w:pPr>
          </w:p>
          <w:p w14:paraId="036E4B64" w14:textId="77777777" w:rsidR="00814B50" w:rsidRDefault="00814B50">
            <w:pPr>
              <w:jc w:val="both"/>
            </w:pPr>
            <w:r>
              <w:rPr>
                <w:b/>
                <w:sz w:val="18"/>
                <w:u w:val="single"/>
              </w:rPr>
              <w:t xml:space="preserve">Primera parte </w:t>
            </w:r>
          </w:p>
          <w:p w14:paraId="073A9A36" w14:textId="77777777" w:rsidR="00814B50" w:rsidRDefault="00814B50">
            <w:pPr>
              <w:jc w:val="both"/>
            </w:pPr>
            <w:r>
              <w:rPr>
                <w:b/>
                <w:sz w:val="18"/>
              </w:rPr>
              <w:t xml:space="preserve">A partir de la página web: </w:t>
            </w:r>
          </w:p>
          <w:p w14:paraId="5DAB6C7B" w14:textId="77777777" w:rsidR="00814B50" w:rsidRDefault="00814B50">
            <w:pPr>
              <w:jc w:val="both"/>
              <w:rPr>
                <w:b/>
                <w:sz w:val="18"/>
              </w:rPr>
            </w:pPr>
          </w:p>
          <w:p w14:paraId="500F50D0" w14:textId="77777777" w:rsidR="00814B50" w:rsidRDefault="00814B50">
            <w:pPr>
              <w:jc w:val="both"/>
            </w:pPr>
            <w:r>
              <w:rPr>
                <w:b/>
                <w:sz w:val="18"/>
              </w:rPr>
              <w:t>- Identificar las marcas que utiliza esa página web</w:t>
            </w:r>
          </w:p>
          <w:p w14:paraId="53A16FFA" w14:textId="77777777" w:rsidR="00814B50" w:rsidRDefault="00814B50">
            <w:pPr>
              <w:jc w:val="both"/>
            </w:pPr>
            <w:r>
              <w:rPr>
                <w:b/>
                <w:sz w:val="18"/>
              </w:rPr>
              <w:t>- Identificar los archivos por los que está compuesta la web</w:t>
            </w:r>
          </w:p>
          <w:p w14:paraId="02EB378F" w14:textId="77777777" w:rsidR="00814B50" w:rsidRDefault="00814B50">
            <w:pPr>
              <w:jc w:val="both"/>
              <w:rPr>
                <w:b/>
                <w:sz w:val="18"/>
              </w:rPr>
            </w:pPr>
          </w:p>
          <w:p w14:paraId="6A05A809" w14:textId="77777777" w:rsidR="00814B50" w:rsidRDefault="00814B50">
            <w:pPr>
              <w:jc w:val="both"/>
              <w:rPr>
                <w:b/>
                <w:sz w:val="18"/>
              </w:rPr>
            </w:pPr>
          </w:p>
          <w:p w14:paraId="654B4213" w14:textId="77777777" w:rsidR="00814B50" w:rsidRDefault="00814B50">
            <w:pPr>
              <w:jc w:val="both"/>
            </w:pPr>
            <w:r>
              <w:rPr>
                <w:b/>
                <w:sz w:val="18"/>
                <w:u w:val="single"/>
              </w:rPr>
              <w:t xml:space="preserve">Segunda parte </w:t>
            </w:r>
          </w:p>
        </w:tc>
      </w:tr>
      <w:tr w:rsidR="00814B50" w14:paraId="355D3ED4" w14:textId="77777777">
        <w:trPr>
          <w:trHeight w:val="772"/>
          <w:jc w:val="center"/>
        </w:trPr>
        <w:tc>
          <w:tcPr>
            <w:tcW w:w="9636" w:type="dxa"/>
            <w:gridSpan w:val="2"/>
            <w:tcBorders>
              <w:left w:val="single" w:sz="4" w:space="0" w:color="000000"/>
              <w:bottom w:val="single" w:sz="4" w:space="0" w:color="000000"/>
              <w:right w:val="single" w:sz="4" w:space="0" w:color="000000"/>
            </w:tcBorders>
            <w:shd w:val="clear" w:color="auto" w:fill="auto"/>
          </w:tcPr>
          <w:p w14:paraId="5A39BBE3" w14:textId="77777777" w:rsidR="00814B50" w:rsidRDefault="00814B50">
            <w:pPr>
              <w:snapToGrid w:val="0"/>
              <w:jc w:val="both"/>
              <w:rPr>
                <w:b/>
                <w:sz w:val="18"/>
                <w:u w:val="single"/>
              </w:rPr>
            </w:pPr>
          </w:p>
          <w:p w14:paraId="41C8F396" w14:textId="77777777" w:rsidR="00814B50" w:rsidRDefault="00814B50">
            <w:pPr>
              <w:jc w:val="both"/>
              <w:rPr>
                <w:b/>
                <w:sz w:val="18"/>
                <w:u w:val="single"/>
              </w:rPr>
            </w:pPr>
          </w:p>
          <w:p w14:paraId="59AE2F46" w14:textId="77777777" w:rsidR="00814B50" w:rsidRDefault="00814B50">
            <w:pPr>
              <w:jc w:val="both"/>
            </w:pPr>
            <w:r>
              <w:rPr>
                <w:b/>
                <w:sz w:val="18"/>
              </w:rPr>
              <w:t>- Enumerar extensiones de archivos multimedia que podemos encontrar en una página web</w:t>
            </w:r>
            <w:r>
              <w:rPr>
                <w:sz w:val="18"/>
              </w:rPr>
              <w:t xml:space="preserve"> </w:t>
            </w:r>
          </w:p>
        </w:tc>
      </w:tr>
      <w:tr w:rsidR="00814B50" w14:paraId="661AAA08" w14:textId="77777777">
        <w:trPr>
          <w:trHeight w:val="486"/>
          <w:jc w:val="center"/>
        </w:trPr>
        <w:tc>
          <w:tcPr>
            <w:tcW w:w="9636" w:type="dxa"/>
            <w:gridSpan w:val="2"/>
            <w:tcBorders>
              <w:left w:val="single" w:sz="4" w:space="0" w:color="000000"/>
              <w:right w:val="single" w:sz="4" w:space="0" w:color="000000"/>
            </w:tcBorders>
            <w:shd w:val="clear" w:color="auto" w:fill="auto"/>
            <w:vAlign w:val="center"/>
          </w:tcPr>
          <w:p w14:paraId="2952678E" w14:textId="77777777" w:rsidR="00814B50" w:rsidRDefault="00814B50">
            <w:pPr>
              <w:jc w:val="both"/>
            </w:pPr>
            <w:r>
              <w:rPr>
                <w:b/>
                <w:sz w:val="18"/>
              </w:rPr>
              <w:t>MEDIOS PARA SU REALIZACIÓN:</w:t>
            </w:r>
          </w:p>
          <w:p w14:paraId="72A3D3EC" w14:textId="77777777" w:rsidR="00814B50" w:rsidRDefault="00814B50">
            <w:pPr>
              <w:jc w:val="both"/>
              <w:rPr>
                <w:b/>
                <w:sz w:val="18"/>
              </w:rPr>
            </w:pPr>
          </w:p>
          <w:p w14:paraId="051C411B" w14:textId="019A1ED2" w:rsidR="00814B50" w:rsidRPr="00EE2FE0" w:rsidRDefault="00EE2FE0" w:rsidP="00EE2FE0">
            <w:pPr>
              <w:ind w:left="507"/>
              <w:jc w:val="both"/>
              <w:rPr>
                <w:sz w:val="18"/>
              </w:rPr>
            </w:pPr>
            <w:r w:rsidRPr="00EE2FE0">
              <w:rPr>
                <w:sz w:val="18"/>
              </w:rPr>
              <w:t>Partiendo del presente documento y con la ayuda de ordenador y acceso a internet</w:t>
            </w:r>
            <w:r w:rsidR="00304510">
              <w:rPr>
                <w:sz w:val="18"/>
              </w:rPr>
              <w:t xml:space="preserve"> el alumnado presentará la actividad realizada a través de la plataforma de trabajo </w:t>
            </w:r>
            <w:proofErr w:type="spellStart"/>
            <w:r w:rsidR="00304510">
              <w:rPr>
                <w:sz w:val="18"/>
              </w:rPr>
              <w:t>Teams</w:t>
            </w:r>
            <w:proofErr w:type="spellEnd"/>
            <w:r w:rsidR="00304510">
              <w:rPr>
                <w:sz w:val="18"/>
              </w:rPr>
              <w:t>.</w:t>
            </w:r>
          </w:p>
        </w:tc>
      </w:tr>
      <w:tr w:rsidR="00814B50" w14:paraId="0D0B940D" w14:textId="77777777" w:rsidTr="00B85EDE">
        <w:trPr>
          <w:trHeight w:val="202"/>
          <w:jc w:val="center"/>
        </w:trPr>
        <w:tc>
          <w:tcPr>
            <w:tcW w:w="9636" w:type="dxa"/>
            <w:gridSpan w:val="2"/>
            <w:tcBorders>
              <w:left w:val="single" w:sz="4" w:space="0" w:color="000000"/>
              <w:bottom w:val="single" w:sz="4" w:space="0" w:color="000000"/>
              <w:right w:val="single" w:sz="4" w:space="0" w:color="000000"/>
            </w:tcBorders>
            <w:shd w:val="clear" w:color="auto" w:fill="auto"/>
            <w:vAlign w:val="center"/>
          </w:tcPr>
          <w:p w14:paraId="0E27B00A" w14:textId="77777777" w:rsidR="00814B50" w:rsidRDefault="00814B50">
            <w:pPr>
              <w:snapToGrid w:val="0"/>
              <w:jc w:val="both"/>
              <w:rPr>
                <w:b/>
                <w:sz w:val="18"/>
              </w:rPr>
            </w:pPr>
          </w:p>
        </w:tc>
      </w:tr>
      <w:tr w:rsidR="00814B50" w14:paraId="6F7E4303" w14:textId="77777777">
        <w:trPr>
          <w:trHeight w:val="289"/>
          <w:jc w:val="center"/>
        </w:trPr>
        <w:tc>
          <w:tcPr>
            <w:tcW w:w="9636" w:type="dxa"/>
            <w:gridSpan w:val="2"/>
            <w:tcBorders>
              <w:left w:val="single" w:sz="4" w:space="0" w:color="000000"/>
              <w:right w:val="single" w:sz="4" w:space="0" w:color="000000"/>
            </w:tcBorders>
            <w:shd w:val="clear" w:color="auto" w:fill="auto"/>
            <w:vAlign w:val="center"/>
          </w:tcPr>
          <w:p w14:paraId="6AC6C973" w14:textId="77777777" w:rsidR="00814B50" w:rsidRDefault="00814B50">
            <w:pPr>
              <w:jc w:val="both"/>
            </w:pPr>
            <w:r>
              <w:rPr>
                <w:b/>
                <w:sz w:val="18"/>
              </w:rPr>
              <w:t>PAUTAS DE ACTUACIÓN DEL FORMADOR</w:t>
            </w:r>
          </w:p>
        </w:tc>
      </w:tr>
      <w:tr w:rsidR="00814B50" w14:paraId="7128D13F" w14:textId="77777777">
        <w:trPr>
          <w:trHeight w:val="772"/>
          <w:jc w:val="center"/>
        </w:trPr>
        <w:tc>
          <w:tcPr>
            <w:tcW w:w="9636" w:type="dxa"/>
            <w:gridSpan w:val="2"/>
            <w:tcBorders>
              <w:left w:val="single" w:sz="4" w:space="0" w:color="000000"/>
              <w:bottom w:val="single" w:sz="4" w:space="0" w:color="000000"/>
              <w:right w:val="single" w:sz="4" w:space="0" w:color="000000"/>
            </w:tcBorders>
            <w:shd w:val="clear" w:color="auto" w:fill="auto"/>
            <w:vAlign w:val="center"/>
          </w:tcPr>
          <w:p w14:paraId="0B6BE8D4" w14:textId="77777777" w:rsidR="00814B50" w:rsidRDefault="00814B50">
            <w:pPr>
              <w:jc w:val="both"/>
            </w:pPr>
            <w:r>
              <w:rPr>
                <w:sz w:val="18"/>
              </w:rPr>
              <w:t>En</w:t>
            </w:r>
            <w:r w:rsidR="00EE2FE0">
              <w:rPr>
                <w:sz w:val="18"/>
              </w:rPr>
              <w:t xml:space="preserve"> la presentación de la tarea se explicará de forma detallada la realización de la misma.</w:t>
            </w:r>
          </w:p>
          <w:p w14:paraId="7AE422C5" w14:textId="1032A5B4" w:rsidR="00814B50" w:rsidRDefault="00EE2FE0">
            <w:pPr>
              <w:jc w:val="both"/>
            </w:pPr>
            <w:r>
              <w:rPr>
                <w:sz w:val="18"/>
              </w:rPr>
              <w:t xml:space="preserve">El alumnado dispondrá en su propia localización de </w:t>
            </w:r>
            <w:r w:rsidR="00304510">
              <w:rPr>
                <w:sz w:val="18"/>
              </w:rPr>
              <w:t>3</w:t>
            </w:r>
            <w:r>
              <w:rPr>
                <w:sz w:val="18"/>
              </w:rPr>
              <w:t xml:space="preserve"> horas para la su realización.</w:t>
            </w:r>
          </w:p>
          <w:p w14:paraId="7BC4F508" w14:textId="6E18DCE8" w:rsidR="00814B50" w:rsidRDefault="00814B50">
            <w:pPr>
              <w:jc w:val="both"/>
            </w:pPr>
            <w:r>
              <w:rPr>
                <w:sz w:val="18"/>
              </w:rPr>
              <w:t xml:space="preserve">En caso de que el alumno/a se equivoque o no sepa realizar alguna tarea, </w:t>
            </w:r>
            <w:r w:rsidR="00304510">
              <w:rPr>
                <w:sz w:val="18"/>
              </w:rPr>
              <w:t>la docente resolverá las dudas de la forma más eficiente posible.</w:t>
            </w:r>
          </w:p>
          <w:p w14:paraId="216B9872" w14:textId="77777777" w:rsidR="00814B50" w:rsidRDefault="00814B50">
            <w:pPr>
              <w:jc w:val="both"/>
            </w:pPr>
            <w:r>
              <w:rPr>
                <w:sz w:val="18"/>
              </w:rPr>
              <w:t xml:space="preserve">Al finalizar la prueba el alumno entregará el supuesto práctico cumplimentado </w:t>
            </w:r>
            <w:r w:rsidR="00B85EDE">
              <w:rPr>
                <w:sz w:val="18"/>
              </w:rPr>
              <w:t>por la misma plataforma por la que se ha expuesto (Tareas)</w:t>
            </w:r>
            <w:r>
              <w:rPr>
                <w:sz w:val="18"/>
              </w:rPr>
              <w:t xml:space="preserve"> y se procederá a la evaluación de los indicadores correspondientes, siendo está documentación la evidencia documental para el SCE.</w:t>
            </w:r>
          </w:p>
          <w:p w14:paraId="60061E4C" w14:textId="77777777" w:rsidR="00814B50" w:rsidRDefault="00814B50">
            <w:pPr>
              <w:jc w:val="both"/>
              <w:rPr>
                <w:sz w:val="18"/>
              </w:rPr>
            </w:pPr>
          </w:p>
        </w:tc>
      </w:tr>
      <w:tr w:rsidR="00814B50" w14:paraId="3DCC3852" w14:textId="77777777">
        <w:trPr>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auto"/>
          </w:tcPr>
          <w:p w14:paraId="6469C3F1" w14:textId="77777777" w:rsidR="00814B50" w:rsidRDefault="00814B50">
            <w:pPr>
              <w:jc w:val="center"/>
            </w:pPr>
            <w:r>
              <w:rPr>
                <w:b/>
                <w:sz w:val="18"/>
              </w:rPr>
              <w:t>ESPECIFICACIONES PARA LA EVALUACIÓN DE LA PRÁCTICA</w:t>
            </w:r>
          </w:p>
        </w:tc>
      </w:tr>
      <w:tr w:rsidR="00814B50" w14:paraId="50050A08" w14:textId="77777777">
        <w:trPr>
          <w:jc w:val="center"/>
        </w:trPr>
        <w:tc>
          <w:tcPr>
            <w:tcW w:w="3510" w:type="dxa"/>
            <w:tcBorders>
              <w:top w:val="single" w:sz="4" w:space="0" w:color="000000"/>
              <w:left w:val="single" w:sz="4" w:space="0" w:color="000000"/>
              <w:bottom w:val="single" w:sz="4" w:space="0" w:color="000000"/>
            </w:tcBorders>
            <w:shd w:val="clear" w:color="auto" w:fill="auto"/>
          </w:tcPr>
          <w:p w14:paraId="4185080D" w14:textId="77777777" w:rsidR="00814B50" w:rsidRDefault="00814B50">
            <w:pPr>
              <w:jc w:val="center"/>
            </w:pPr>
            <w:r>
              <w:rPr>
                <w:b/>
                <w:sz w:val="18"/>
              </w:rPr>
              <w:t>Resultados a comprobar</w:t>
            </w:r>
          </w:p>
        </w:tc>
        <w:tc>
          <w:tcPr>
            <w:tcW w:w="6126" w:type="dxa"/>
            <w:tcBorders>
              <w:top w:val="single" w:sz="4" w:space="0" w:color="000000"/>
              <w:left w:val="single" w:sz="4" w:space="0" w:color="000000"/>
              <w:bottom w:val="single" w:sz="4" w:space="0" w:color="000000"/>
              <w:right w:val="single" w:sz="4" w:space="0" w:color="000000"/>
            </w:tcBorders>
            <w:shd w:val="clear" w:color="auto" w:fill="auto"/>
          </w:tcPr>
          <w:p w14:paraId="51AF74BC" w14:textId="77777777" w:rsidR="00814B50" w:rsidRDefault="00814B50">
            <w:pPr>
              <w:jc w:val="center"/>
            </w:pPr>
            <w:r>
              <w:rPr>
                <w:b/>
                <w:sz w:val="18"/>
              </w:rPr>
              <w:t>Indicadores de Logro</w:t>
            </w:r>
          </w:p>
        </w:tc>
      </w:tr>
      <w:tr w:rsidR="00814B50" w14:paraId="2060DB1B" w14:textId="77777777">
        <w:trPr>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auto"/>
          </w:tcPr>
          <w:p w14:paraId="19670861" w14:textId="77777777" w:rsidR="00814B50" w:rsidRDefault="00814B50">
            <w:pPr>
              <w:jc w:val="center"/>
            </w:pPr>
            <w:r>
              <w:rPr>
                <w:b/>
                <w:sz w:val="18"/>
              </w:rPr>
              <w:t xml:space="preserve">VALORACIÓN DE PRODUCTO </w:t>
            </w:r>
          </w:p>
        </w:tc>
      </w:tr>
      <w:tr w:rsidR="00814B50" w14:paraId="4F8580C0" w14:textId="77777777">
        <w:trPr>
          <w:trHeight w:val="239"/>
          <w:jc w:val="center"/>
        </w:trPr>
        <w:tc>
          <w:tcPr>
            <w:tcW w:w="3510" w:type="dxa"/>
            <w:vMerge w:val="restart"/>
            <w:tcBorders>
              <w:top w:val="single" w:sz="4" w:space="0" w:color="000000"/>
              <w:left w:val="single" w:sz="4" w:space="0" w:color="000000"/>
              <w:bottom w:val="single" w:sz="4" w:space="0" w:color="000000"/>
            </w:tcBorders>
            <w:shd w:val="clear" w:color="auto" w:fill="auto"/>
            <w:vAlign w:val="center"/>
          </w:tcPr>
          <w:p w14:paraId="53E6E69A" w14:textId="77777777" w:rsidR="00814B50" w:rsidRDefault="00814B50">
            <w:pPr>
              <w:pStyle w:val="Prrafodelista"/>
              <w:widowControl w:val="0"/>
              <w:numPr>
                <w:ilvl w:val="0"/>
                <w:numId w:val="4"/>
              </w:numPr>
              <w:kinsoku w:val="0"/>
              <w:overflowPunct w:val="0"/>
              <w:autoSpaceDE w:val="0"/>
              <w:ind w:left="0" w:firstLine="0"/>
              <w:jc w:val="both"/>
            </w:pPr>
            <w:r>
              <w:rPr>
                <w:rFonts w:ascii="Arial" w:hAnsi="Arial" w:cs="Arial"/>
                <w:sz w:val="18"/>
                <w:szCs w:val="18"/>
              </w:rPr>
              <w:t xml:space="preserve">A partir de una página web facilitada, identificar las marcas y los tipos de archivos </w:t>
            </w:r>
            <w:proofErr w:type="gramStart"/>
            <w:r>
              <w:rPr>
                <w:rFonts w:ascii="Arial" w:hAnsi="Arial" w:cs="Arial"/>
                <w:sz w:val="18"/>
                <w:szCs w:val="18"/>
              </w:rPr>
              <w:t>multimedia( CE</w:t>
            </w:r>
            <w:proofErr w:type="gramEnd"/>
            <w:r>
              <w:rPr>
                <w:rFonts w:ascii="Arial" w:hAnsi="Arial" w:cs="Arial"/>
                <w:sz w:val="18"/>
                <w:szCs w:val="18"/>
              </w:rPr>
              <w:t xml:space="preserve">1.1; CE1.4;CE1.5) </w:t>
            </w: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27D94" w14:textId="77777777" w:rsidR="00814B50" w:rsidRDefault="00814B50">
            <w:pPr>
              <w:numPr>
                <w:ilvl w:val="0"/>
                <w:numId w:val="3"/>
              </w:numPr>
              <w:kinsoku w:val="0"/>
              <w:overflowPunct w:val="0"/>
              <w:jc w:val="both"/>
            </w:pPr>
            <w:r>
              <w:rPr>
                <w:sz w:val="18"/>
                <w:szCs w:val="18"/>
              </w:rPr>
              <w:t>Identificación de las marcas por las que está compuesta la página web</w:t>
            </w:r>
          </w:p>
        </w:tc>
      </w:tr>
      <w:tr w:rsidR="00814B50" w14:paraId="563E48EA" w14:textId="77777777">
        <w:trPr>
          <w:trHeight w:val="239"/>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44EAFD9C"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CA0CF" w14:textId="77777777" w:rsidR="00814B50" w:rsidRDefault="00814B50">
            <w:pPr>
              <w:numPr>
                <w:ilvl w:val="0"/>
                <w:numId w:val="3"/>
              </w:numPr>
              <w:kinsoku w:val="0"/>
              <w:overflowPunct w:val="0"/>
              <w:jc w:val="both"/>
            </w:pPr>
            <w:r>
              <w:rPr>
                <w:sz w:val="18"/>
                <w:szCs w:val="18"/>
              </w:rPr>
              <w:t>Identificación de la localización de las marcas en la página web</w:t>
            </w:r>
          </w:p>
        </w:tc>
      </w:tr>
      <w:tr w:rsidR="00814B50" w14:paraId="1A5A74A2" w14:textId="77777777">
        <w:trPr>
          <w:trHeight w:val="60"/>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4B94D5A5"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CEDDD" w14:textId="77777777" w:rsidR="00814B50" w:rsidRDefault="00814B50">
            <w:pPr>
              <w:numPr>
                <w:ilvl w:val="0"/>
                <w:numId w:val="3"/>
              </w:numPr>
              <w:kinsoku w:val="0"/>
              <w:overflowPunct w:val="0"/>
              <w:jc w:val="both"/>
            </w:pPr>
            <w:r>
              <w:rPr>
                <w:sz w:val="18"/>
                <w:szCs w:val="18"/>
              </w:rPr>
              <w:t>Identificación de los archivos de audio de la web</w:t>
            </w:r>
          </w:p>
        </w:tc>
      </w:tr>
      <w:tr w:rsidR="00814B50" w14:paraId="5AB4F3F7" w14:textId="77777777">
        <w:trPr>
          <w:trHeight w:val="60"/>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3DEEC669"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339EE" w14:textId="77777777" w:rsidR="00814B50" w:rsidRDefault="00814B50">
            <w:pPr>
              <w:numPr>
                <w:ilvl w:val="0"/>
                <w:numId w:val="3"/>
              </w:numPr>
              <w:kinsoku w:val="0"/>
              <w:overflowPunct w:val="0"/>
              <w:jc w:val="both"/>
            </w:pPr>
            <w:r>
              <w:rPr>
                <w:sz w:val="18"/>
                <w:szCs w:val="18"/>
              </w:rPr>
              <w:t>Identificación de los archivos de vídeo de la web</w:t>
            </w:r>
          </w:p>
        </w:tc>
      </w:tr>
      <w:tr w:rsidR="00814B50" w14:paraId="6020E7DC" w14:textId="77777777">
        <w:trPr>
          <w:trHeight w:val="60"/>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3656B9AB"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541511" w14:textId="77777777" w:rsidR="00814B50" w:rsidRDefault="00814B50">
            <w:pPr>
              <w:numPr>
                <w:ilvl w:val="0"/>
                <w:numId w:val="3"/>
              </w:numPr>
              <w:kinsoku w:val="0"/>
              <w:overflowPunct w:val="0"/>
              <w:jc w:val="both"/>
            </w:pPr>
            <w:r>
              <w:rPr>
                <w:sz w:val="18"/>
                <w:szCs w:val="18"/>
              </w:rPr>
              <w:t xml:space="preserve">Identificación de los archivos de imagen de la web </w:t>
            </w:r>
          </w:p>
        </w:tc>
      </w:tr>
      <w:tr w:rsidR="00814B50" w14:paraId="4605A3E7" w14:textId="77777777">
        <w:trPr>
          <w:trHeight w:val="60"/>
          <w:jc w:val="center"/>
        </w:trPr>
        <w:tc>
          <w:tcPr>
            <w:tcW w:w="963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2753B3" w14:textId="77777777" w:rsidR="00814B50" w:rsidRDefault="00814B50">
            <w:pPr>
              <w:kinsoku w:val="0"/>
              <w:overflowPunct w:val="0"/>
              <w:jc w:val="center"/>
            </w:pPr>
            <w:r>
              <w:rPr>
                <w:b/>
                <w:sz w:val="18"/>
                <w:szCs w:val="18"/>
              </w:rPr>
              <w:t>FORMULACIÓN DE PREGUNTAS</w:t>
            </w:r>
          </w:p>
        </w:tc>
      </w:tr>
      <w:tr w:rsidR="00814B50" w14:paraId="4DC7DF70" w14:textId="77777777">
        <w:trPr>
          <w:trHeight w:val="205"/>
          <w:jc w:val="center"/>
        </w:trPr>
        <w:tc>
          <w:tcPr>
            <w:tcW w:w="3510" w:type="dxa"/>
            <w:vMerge w:val="restart"/>
            <w:tcBorders>
              <w:top w:val="single" w:sz="4" w:space="0" w:color="000000"/>
              <w:left w:val="single" w:sz="4" w:space="0" w:color="000000"/>
              <w:bottom w:val="single" w:sz="4" w:space="0" w:color="000000"/>
            </w:tcBorders>
            <w:shd w:val="clear" w:color="auto" w:fill="auto"/>
            <w:vAlign w:val="center"/>
          </w:tcPr>
          <w:p w14:paraId="77D19D32" w14:textId="77777777" w:rsidR="00814B50" w:rsidRDefault="00814B50">
            <w:pPr>
              <w:pStyle w:val="Prrafodelista"/>
              <w:widowControl w:val="0"/>
              <w:numPr>
                <w:ilvl w:val="0"/>
                <w:numId w:val="4"/>
              </w:numPr>
              <w:kinsoku w:val="0"/>
              <w:overflowPunct w:val="0"/>
              <w:autoSpaceDE w:val="0"/>
              <w:ind w:left="0" w:firstLine="0"/>
              <w:jc w:val="both"/>
            </w:pPr>
            <w:r>
              <w:rPr>
                <w:rFonts w:ascii="Arial" w:hAnsi="Arial" w:cs="Arial"/>
                <w:sz w:val="18"/>
                <w:szCs w:val="18"/>
              </w:rPr>
              <w:t xml:space="preserve">Seguidamente, enumerar </w:t>
            </w:r>
            <w:r>
              <w:rPr>
                <w:rFonts w:ascii="Arial" w:hAnsi="Arial" w:cs="Arial"/>
                <w:sz w:val="18"/>
                <w:szCs w:val="18"/>
              </w:rPr>
              <w:lastRenderedPageBreak/>
              <w:t xml:space="preserve">extensiones de archivos </w:t>
            </w:r>
            <w:proofErr w:type="gramStart"/>
            <w:r>
              <w:rPr>
                <w:rFonts w:ascii="Arial" w:hAnsi="Arial" w:cs="Arial"/>
                <w:sz w:val="18"/>
                <w:szCs w:val="18"/>
              </w:rPr>
              <w:t>multimedia( CE</w:t>
            </w:r>
            <w:proofErr w:type="gramEnd"/>
            <w:r>
              <w:rPr>
                <w:rFonts w:ascii="Arial" w:hAnsi="Arial" w:cs="Arial"/>
                <w:sz w:val="18"/>
                <w:szCs w:val="18"/>
              </w:rPr>
              <w:t>1.4)</w:t>
            </w: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FF22F" w14:textId="77777777" w:rsidR="00814B50" w:rsidRDefault="00814B50">
            <w:pPr>
              <w:kinsoku w:val="0"/>
              <w:overflowPunct w:val="0"/>
              <w:jc w:val="both"/>
            </w:pPr>
            <w:r>
              <w:rPr>
                <w:sz w:val="18"/>
                <w:szCs w:val="18"/>
              </w:rPr>
              <w:lastRenderedPageBreak/>
              <w:t xml:space="preserve">2.1 Enumeración de al menos 3 extensiones de archivos multimedia de audio </w:t>
            </w:r>
          </w:p>
        </w:tc>
      </w:tr>
      <w:tr w:rsidR="00814B50" w14:paraId="5787B276" w14:textId="77777777">
        <w:trPr>
          <w:trHeight w:val="205"/>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45FB0818"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43987" w14:textId="77777777" w:rsidR="00814B50" w:rsidRDefault="00814B50">
            <w:pPr>
              <w:kinsoku w:val="0"/>
              <w:overflowPunct w:val="0"/>
              <w:jc w:val="both"/>
            </w:pPr>
            <w:r>
              <w:rPr>
                <w:sz w:val="18"/>
                <w:szCs w:val="18"/>
              </w:rPr>
              <w:t>2.2 Enumeración de al menos 3 extensiones de archivos multimedia de video</w:t>
            </w:r>
          </w:p>
        </w:tc>
      </w:tr>
      <w:tr w:rsidR="00814B50" w14:paraId="58C4FCF3" w14:textId="77777777">
        <w:trPr>
          <w:trHeight w:val="205"/>
          <w:jc w:val="center"/>
        </w:trPr>
        <w:tc>
          <w:tcPr>
            <w:tcW w:w="3510" w:type="dxa"/>
            <w:vMerge/>
            <w:tcBorders>
              <w:top w:val="single" w:sz="4" w:space="0" w:color="000000"/>
              <w:left w:val="single" w:sz="4" w:space="0" w:color="000000"/>
              <w:bottom w:val="single" w:sz="4" w:space="0" w:color="000000"/>
            </w:tcBorders>
            <w:shd w:val="clear" w:color="auto" w:fill="auto"/>
            <w:vAlign w:val="center"/>
          </w:tcPr>
          <w:p w14:paraId="049F31CB" w14:textId="77777777" w:rsidR="00814B50" w:rsidRDefault="00814B50">
            <w:pPr>
              <w:pStyle w:val="Prrafodelista"/>
              <w:widowControl w:val="0"/>
              <w:kinsoku w:val="0"/>
              <w:overflowPunct w:val="0"/>
              <w:autoSpaceDE w:val="0"/>
              <w:snapToGrid w:val="0"/>
              <w:ind w:left="360"/>
              <w:jc w:val="both"/>
              <w:rPr>
                <w:rFonts w:ascii="Arial" w:hAnsi="Arial" w:cs="Arial"/>
                <w:sz w:val="18"/>
                <w:szCs w:val="18"/>
              </w:rPr>
            </w:pPr>
          </w:p>
        </w:tc>
        <w:tc>
          <w:tcPr>
            <w:tcW w:w="61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F4791" w14:textId="77777777" w:rsidR="00814B50" w:rsidRDefault="00814B50">
            <w:pPr>
              <w:kinsoku w:val="0"/>
              <w:overflowPunct w:val="0"/>
              <w:jc w:val="both"/>
            </w:pPr>
            <w:r>
              <w:rPr>
                <w:sz w:val="18"/>
                <w:szCs w:val="18"/>
              </w:rPr>
              <w:t xml:space="preserve">2.3 Enumeración de al menos 3 extensiones de archivos multimedia de imagen </w:t>
            </w:r>
          </w:p>
        </w:tc>
      </w:tr>
    </w:tbl>
    <w:p w14:paraId="53128261" w14:textId="77777777" w:rsidR="00814B50" w:rsidRDefault="00814B50">
      <w:pPr>
        <w:spacing w:line="360" w:lineRule="auto"/>
        <w:jc w:val="both"/>
        <w:rPr>
          <w:sz w:val="18"/>
        </w:rPr>
      </w:pPr>
    </w:p>
    <w:tbl>
      <w:tblPr>
        <w:tblW w:w="0" w:type="auto"/>
        <w:jc w:val="center"/>
        <w:tblLayout w:type="fixed"/>
        <w:tblLook w:val="0000" w:firstRow="0" w:lastRow="0" w:firstColumn="0" w:lastColumn="0" w:noHBand="0" w:noVBand="0"/>
      </w:tblPr>
      <w:tblGrid>
        <w:gridCol w:w="2224"/>
        <w:gridCol w:w="2704"/>
        <w:gridCol w:w="3402"/>
        <w:gridCol w:w="1306"/>
      </w:tblGrid>
      <w:tr w:rsidR="00814B50" w14:paraId="62BAFC0B" w14:textId="77777777">
        <w:trPr>
          <w:tblHeader/>
          <w:jc w:val="center"/>
        </w:trPr>
        <w:tc>
          <w:tcPr>
            <w:tcW w:w="9636"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3060633C" w14:textId="77777777" w:rsidR="00814B50" w:rsidRDefault="00814B50">
            <w:pPr>
              <w:jc w:val="center"/>
            </w:pPr>
            <w:r>
              <w:rPr>
                <w:b/>
                <w:sz w:val="18"/>
                <w:szCs w:val="18"/>
              </w:rPr>
              <w:t>SISTEMA DE VALORACIÓN</w:t>
            </w:r>
          </w:p>
        </w:tc>
      </w:tr>
      <w:tr w:rsidR="00814B50" w14:paraId="514E0459" w14:textId="77777777">
        <w:trPr>
          <w:tblHeader/>
          <w:jc w:val="center"/>
        </w:trPr>
        <w:tc>
          <w:tcPr>
            <w:tcW w:w="2224" w:type="dxa"/>
            <w:tcBorders>
              <w:top w:val="single" w:sz="4" w:space="0" w:color="000000"/>
              <w:left w:val="single" w:sz="4" w:space="0" w:color="000000"/>
              <w:bottom w:val="single" w:sz="4" w:space="0" w:color="000000"/>
            </w:tcBorders>
            <w:shd w:val="clear" w:color="auto" w:fill="auto"/>
            <w:vAlign w:val="center"/>
          </w:tcPr>
          <w:p w14:paraId="6915D485" w14:textId="77777777" w:rsidR="00814B50" w:rsidRDefault="00814B50">
            <w:pPr>
              <w:jc w:val="center"/>
            </w:pPr>
            <w:r>
              <w:rPr>
                <w:b/>
                <w:sz w:val="18"/>
                <w:szCs w:val="18"/>
              </w:rPr>
              <w:t>Resultado a comprobar</w:t>
            </w:r>
          </w:p>
        </w:tc>
        <w:tc>
          <w:tcPr>
            <w:tcW w:w="2704" w:type="dxa"/>
            <w:tcBorders>
              <w:top w:val="single" w:sz="4" w:space="0" w:color="000000"/>
              <w:left w:val="single" w:sz="4" w:space="0" w:color="000000"/>
              <w:bottom w:val="single" w:sz="4" w:space="0" w:color="000000"/>
            </w:tcBorders>
            <w:shd w:val="clear" w:color="auto" w:fill="auto"/>
            <w:vAlign w:val="center"/>
          </w:tcPr>
          <w:p w14:paraId="066C4A99" w14:textId="77777777" w:rsidR="00814B50" w:rsidRDefault="00814B50">
            <w:pPr>
              <w:jc w:val="center"/>
            </w:pPr>
            <w:r>
              <w:rPr>
                <w:b/>
                <w:sz w:val="18"/>
                <w:szCs w:val="18"/>
              </w:rPr>
              <w:t>Indicadores de logro</w:t>
            </w:r>
          </w:p>
        </w:tc>
        <w:tc>
          <w:tcPr>
            <w:tcW w:w="3402" w:type="dxa"/>
            <w:tcBorders>
              <w:top w:val="single" w:sz="4" w:space="0" w:color="000000"/>
              <w:left w:val="single" w:sz="4" w:space="0" w:color="000000"/>
              <w:bottom w:val="single" w:sz="4" w:space="0" w:color="000000"/>
            </w:tcBorders>
            <w:shd w:val="clear" w:color="auto" w:fill="auto"/>
            <w:vAlign w:val="center"/>
          </w:tcPr>
          <w:p w14:paraId="01B5EC08" w14:textId="77777777" w:rsidR="00814B50" w:rsidRDefault="00814B50">
            <w:pPr>
              <w:jc w:val="center"/>
            </w:pPr>
            <w:r>
              <w:rPr>
                <w:b/>
                <w:sz w:val="18"/>
                <w:szCs w:val="18"/>
              </w:rPr>
              <w:t>Escalas de medida</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277633" w14:textId="77777777" w:rsidR="00814B50" w:rsidRDefault="00814B50">
            <w:pPr>
              <w:jc w:val="center"/>
            </w:pPr>
            <w:r>
              <w:rPr>
                <w:b/>
                <w:sz w:val="18"/>
                <w:szCs w:val="18"/>
              </w:rPr>
              <w:t>Valoración</w:t>
            </w:r>
          </w:p>
        </w:tc>
      </w:tr>
      <w:tr w:rsidR="00814B50" w14:paraId="08FF3A51" w14:textId="77777777">
        <w:trPr>
          <w:trHeight w:val="240"/>
          <w:jc w:val="center"/>
        </w:trPr>
        <w:tc>
          <w:tcPr>
            <w:tcW w:w="2224" w:type="dxa"/>
            <w:vMerge w:val="restart"/>
            <w:tcBorders>
              <w:top w:val="single" w:sz="4" w:space="0" w:color="000000"/>
              <w:left w:val="single" w:sz="4" w:space="0" w:color="000000"/>
              <w:bottom w:val="single" w:sz="4" w:space="0" w:color="000000"/>
            </w:tcBorders>
            <w:shd w:val="clear" w:color="auto" w:fill="auto"/>
            <w:vAlign w:val="center"/>
          </w:tcPr>
          <w:p w14:paraId="0B49EAC6" w14:textId="77777777" w:rsidR="00814B50" w:rsidRDefault="00814B50">
            <w:pPr>
              <w:pStyle w:val="Prrafodelista"/>
              <w:widowControl w:val="0"/>
              <w:numPr>
                <w:ilvl w:val="0"/>
                <w:numId w:val="2"/>
              </w:numPr>
              <w:kinsoku w:val="0"/>
              <w:overflowPunct w:val="0"/>
              <w:autoSpaceDE w:val="0"/>
              <w:jc w:val="both"/>
            </w:pPr>
            <w:r>
              <w:rPr>
                <w:rFonts w:ascii="Arial" w:hAnsi="Arial" w:cs="Arial"/>
                <w:sz w:val="18"/>
                <w:szCs w:val="18"/>
              </w:rPr>
              <w:t xml:space="preserve">A partir de una página web facilitada, identificar las marcas y los tipos de archivos </w:t>
            </w:r>
            <w:proofErr w:type="gramStart"/>
            <w:r>
              <w:rPr>
                <w:rFonts w:ascii="Arial" w:hAnsi="Arial" w:cs="Arial"/>
                <w:sz w:val="18"/>
                <w:szCs w:val="18"/>
              </w:rPr>
              <w:t>multimedia( CE</w:t>
            </w:r>
            <w:proofErr w:type="gramEnd"/>
            <w:r>
              <w:rPr>
                <w:rFonts w:ascii="Arial" w:hAnsi="Arial" w:cs="Arial"/>
                <w:sz w:val="18"/>
                <w:szCs w:val="18"/>
              </w:rPr>
              <w:t>1.1; CE1.4;CE1.5)</w:t>
            </w: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53824F3C" w14:textId="77777777" w:rsidR="00814B50" w:rsidRDefault="00814B50">
            <w:pPr>
              <w:kinsoku w:val="0"/>
              <w:overflowPunct w:val="0"/>
              <w:jc w:val="both"/>
            </w:pPr>
            <w:r>
              <w:rPr>
                <w:sz w:val="18"/>
                <w:szCs w:val="18"/>
              </w:rPr>
              <w:t>1.1 Identificación de las marcas por las que está compuesta la página web</w:t>
            </w:r>
          </w:p>
          <w:p w14:paraId="62486C05" w14:textId="77777777" w:rsidR="00814B50" w:rsidRDefault="00814B50">
            <w:pPr>
              <w:kinsoku w:val="0"/>
              <w:overflowPunct w:val="0"/>
              <w:jc w:val="both"/>
              <w:rPr>
                <w:sz w:val="18"/>
                <w:szCs w:val="18"/>
              </w:rPr>
            </w:pPr>
          </w:p>
          <w:p w14:paraId="4101652C" w14:textId="77777777" w:rsidR="00814B50" w:rsidRDefault="00814B50">
            <w:pPr>
              <w:kinsoku w:val="0"/>
              <w:overflowPunct w:val="0"/>
              <w:jc w:val="both"/>
              <w:rPr>
                <w:sz w:val="18"/>
                <w:szCs w:val="18"/>
              </w:rPr>
            </w:pPr>
          </w:p>
          <w:p w14:paraId="4B99056E" w14:textId="77777777" w:rsidR="00814B50" w:rsidRDefault="00814B50">
            <w:pPr>
              <w:kinsoku w:val="0"/>
              <w:overflowPunct w:val="0"/>
              <w:jc w:val="both"/>
              <w:rPr>
                <w:sz w:val="18"/>
                <w:szCs w:val="18"/>
              </w:rPr>
            </w:pPr>
          </w:p>
          <w:p w14:paraId="1299C43A" w14:textId="77777777" w:rsidR="00814B50" w:rsidRDefault="00814B50">
            <w:pPr>
              <w:kinsoku w:val="0"/>
              <w:overflowPunct w:val="0"/>
              <w:jc w:val="both"/>
              <w:rPr>
                <w:sz w:val="18"/>
                <w:szCs w:val="18"/>
              </w:rPr>
            </w:pPr>
          </w:p>
          <w:p w14:paraId="4DDBEF00" w14:textId="77777777" w:rsidR="00814B50" w:rsidRDefault="00814B50">
            <w:pPr>
              <w:kinsoku w:val="0"/>
              <w:overflowPunct w:val="0"/>
              <w:jc w:val="both"/>
              <w:rPr>
                <w:sz w:val="18"/>
                <w:szCs w:val="18"/>
              </w:rPr>
            </w:pPr>
          </w:p>
          <w:p w14:paraId="3461D779" w14:textId="77777777" w:rsidR="00814B50" w:rsidRDefault="00814B50">
            <w:pPr>
              <w:kinsoku w:val="0"/>
              <w:overflowPunct w:val="0"/>
              <w:jc w:val="both"/>
              <w:rPr>
                <w:sz w:val="18"/>
                <w:szCs w:val="18"/>
              </w:rPr>
            </w:pPr>
          </w:p>
          <w:p w14:paraId="3CF2D8B6" w14:textId="77777777" w:rsidR="00814B50" w:rsidRDefault="00814B50">
            <w:pPr>
              <w:kinsoku w:val="0"/>
              <w:overflowPunct w:val="0"/>
              <w:jc w:val="both"/>
              <w:rPr>
                <w:sz w:val="18"/>
                <w:szCs w:val="18"/>
              </w:rPr>
            </w:pPr>
          </w:p>
          <w:p w14:paraId="0FB78278" w14:textId="77777777" w:rsidR="00814B50" w:rsidRDefault="00814B50">
            <w:pPr>
              <w:kinsoku w:val="0"/>
              <w:overflowPunct w:val="0"/>
              <w:jc w:val="both"/>
              <w:rPr>
                <w:sz w:val="18"/>
                <w:szCs w:val="18"/>
              </w:rPr>
            </w:pPr>
          </w:p>
          <w:p w14:paraId="1FC39945" w14:textId="77777777" w:rsidR="00814B50" w:rsidRDefault="00814B50">
            <w:pPr>
              <w:kinsoku w:val="0"/>
              <w:overflowPunct w:val="0"/>
              <w:jc w:val="both"/>
              <w:rPr>
                <w:sz w:val="18"/>
                <w:szCs w:val="18"/>
              </w:rPr>
            </w:pPr>
          </w:p>
          <w:p w14:paraId="0562CB0E" w14:textId="77777777" w:rsidR="00814B50" w:rsidRDefault="00814B50">
            <w:pPr>
              <w:kinsoku w:val="0"/>
              <w:overflowPunct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6DA96339" w14:textId="77777777" w:rsidR="00814B50" w:rsidRDefault="00814B50">
            <w:pPr>
              <w:kinsoku w:val="0"/>
              <w:overflowPunct w:val="0"/>
              <w:snapToGrid w:val="0"/>
              <w:jc w:val="center"/>
            </w:pPr>
            <w:r>
              <w:rPr>
                <w:sz w:val="18"/>
                <w:szCs w:val="18"/>
              </w:rPr>
              <w:t>Identifica el 90% o más de las marcas por las que está compuesta la web</w:t>
            </w:r>
          </w:p>
          <w:p w14:paraId="34CE0A41" w14:textId="77777777" w:rsidR="00814B50" w:rsidRDefault="00814B50">
            <w:pPr>
              <w:kinsoku w:val="0"/>
              <w:overflowPunct w:val="0"/>
              <w:snapToGrid w:val="0"/>
              <w:jc w:val="center"/>
              <w:rPr>
                <w:sz w:val="18"/>
                <w:szCs w:val="18"/>
              </w:rPr>
            </w:pP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F999B5" w14:textId="77777777" w:rsidR="00814B50" w:rsidRDefault="00814B50">
            <w:pPr>
              <w:kinsoku w:val="0"/>
              <w:overflowPunct w:val="0"/>
              <w:snapToGrid w:val="0"/>
              <w:spacing w:before="120"/>
              <w:jc w:val="center"/>
            </w:pPr>
            <w:r>
              <w:rPr>
                <w:sz w:val="18"/>
                <w:szCs w:val="18"/>
              </w:rPr>
              <w:t>2</w:t>
            </w:r>
          </w:p>
        </w:tc>
      </w:tr>
      <w:tr w:rsidR="00814B50" w14:paraId="0A5A2D45" w14:textId="77777777">
        <w:trPr>
          <w:trHeight w:val="690"/>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2EBF3C5" w14:textId="77777777" w:rsidR="00814B50" w:rsidRDefault="00814B50">
            <w:pPr>
              <w:pStyle w:val="Prrafodelista"/>
              <w:widowControl w:val="0"/>
              <w:kinsoku w:val="0"/>
              <w:overflowPunct w:val="0"/>
              <w:autoSpaceDE w:val="0"/>
              <w:snapToGrid w:val="0"/>
              <w:ind w:left="1068"/>
              <w:jc w:val="both"/>
              <w:rPr>
                <w:rFonts w:ascii="Arial" w:hAnsi="Arial" w:cs="Arial"/>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6D98A12B"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34AFE038" w14:textId="77777777" w:rsidR="00814B50" w:rsidRDefault="00216929">
            <w:pPr>
              <w:kinsoku w:val="0"/>
              <w:overflowPunct w:val="0"/>
              <w:snapToGrid w:val="0"/>
              <w:jc w:val="center"/>
            </w:pPr>
            <w:r>
              <w:rPr>
                <w:sz w:val="18"/>
                <w:szCs w:val="18"/>
              </w:rPr>
              <w:t xml:space="preserve">Identifica el 50% o más </w:t>
            </w:r>
            <w:r w:rsidR="00814B50">
              <w:rPr>
                <w:sz w:val="18"/>
                <w:szCs w:val="18"/>
              </w:rPr>
              <w:t>de las marcas por las que está compuesta la web</w:t>
            </w:r>
          </w:p>
          <w:p w14:paraId="2946DB82" w14:textId="77777777" w:rsidR="00814B50" w:rsidRDefault="00814B50">
            <w:pPr>
              <w:kinsoku w:val="0"/>
              <w:overflowPunct w:val="0"/>
              <w:snapToGrid w:val="0"/>
              <w:jc w:val="center"/>
              <w:rPr>
                <w:sz w:val="18"/>
                <w:szCs w:val="18"/>
              </w:rPr>
            </w:pP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841BE" w14:textId="77777777" w:rsidR="00814B50" w:rsidRDefault="00814B50">
            <w:pPr>
              <w:kinsoku w:val="0"/>
              <w:overflowPunct w:val="0"/>
              <w:snapToGrid w:val="0"/>
              <w:spacing w:before="120"/>
              <w:jc w:val="center"/>
            </w:pPr>
            <w:r>
              <w:rPr>
                <w:sz w:val="18"/>
                <w:szCs w:val="18"/>
              </w:rPr>
              <w:t>1</w:t>
            </w:r>
          </w:p>
        </w:tc>
      </w:tr>
      <w:tr w:rsidR="00304510" w14:paraId="11CE3E45" w14:textId="77777777">
        <w:trPr>
          <w:trHeight w:val="690"/>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41C09665" w14:textId="77777777" w:rsidR="00304510" w:rsidRDefault="00304510">
            <w:pPr>
              <w:pStyle w:val="Prrafodelista"/>
              <w:widowControl w:val="0"/>
              <w:kinsoku w:val="0"/>
              <w:overflowPunct w:val="0"/>
              <w:autoSpaceDE w:val="0"/>
              <w:snapToGrid w:val="0"/>
              <w:ind w:left="1068"/>
              <w:jc w:val="both"/>
              <w:rPr>
                <w:rFonts w:ascii="Arial" w:hAnsi="Arial" w:cs="Arial"/>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1456859F" w14:textId="77777777" w:rsidR="00304510" w:rsidRDefault="0030451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5650F1F0" w14:textId="6CDA1986" w:rsidR="00304510" w:rsidRDefault="00304510">
            <w:pPr>
              <w:kinsoku w:val="0"/>
              <w:overflowPunct w:val="0"/>
              <w:snapToGrid w:val="0"/>
              <w:jc w:val="center"/>
              <w:rPr>
                <w:sz w:val="18"/>
                <w:szCs w:val="18"/>
              </w:rPr>
            </w:pPr>
            <w:r>
              <w:rPr>
                <w:sz w:val="18"/>
                <w:szCs w:val="18"/>
              </w:rPr>
              <w:t>Identifica menos del 50</w:t>
            </w:r>
            <w:proofErr w:type="gramStart"/>
            <w:r>
              <w:rPr>
                <w:sz w:val="18"/>
                <w:szCs w:val="18"/>
              </w:rPr>
              <w:t>%  de</w:t>
            </w:r>
            <w:proofErr w:type="gramEnd"/>
            <w:r>
              <w:rPr>
                <w:sz w:val="18"/>
                <w:szCs w:val="18"/>
              </w:rPr>
              <w:t xml:space="preserve"> las marcas por las que está compuesta la web</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E6178" w14:textId="1C7A9664" w:rsidR="00304510" w:rsidRDefault="00304510">
            <w:pPr>
              <w:kinsoku w:val="0"/>
              <w:overflowPunct w:val="0"/>
              <w:snapToGrid w:val="0"/>
              <w:spacing w:before="120"/>
              <w:jc w:val="center"/>
              <w:rPr>
                <w:sz w:val="18"/>
                <w:szCs w:val="18"/>
              </w:rPr>
            </w:pPr>
            <w:r>
              <w:rPr>
                <w:sz w:val="18"/>
                <w:szCs w:val="18"/>
              </w:rPr>
              <w:t>0,5</w:t>
            </w:r>
          </w:p>
        </w:tc>
      </w:tr>
      <w:tr w:rsidR="00814B50" w14:paraId="07CCCC90" w14:textId="77777777">
        <w:trPr>
          <w:trHeight w:val="1242"/>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5997CC1D" w14:textId="77777777" w:rsidR="00814B50" w:rsidRDefault="00814B50">
            <w:pPr>
              <w:pStyle w:val="Prrafodelista"/>
              <w:widowControl w:val="0"/>
              <w:kinsoku w:val="0"/>
              <w:overflowPunct w:val="0"/>
              <w:autoSpaceDE w:val="0"/>
              <w:snapToGrid w:val="0"/>
              <w:ind w:left="1068"/>
              <w:jc w:val="both"/>
              <w:rPr>
                <w:rFonts w:ascii="Arial" w:hAnsi="Arial" w:cs="Arial"/>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110FFD37"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tcBorders>
            <w:shd w:val="clear" w:color="auto" w:fill="auto"/>
            <w:vAlign w:val="center"/>
          </w:tcPr>
          <w:p w14:paraId="3DF9DCFF" w14:textId="52C6C2C4" w:rsidR="00304510" w:rsidRDefault="00304510" w:rsidP="00304510">
            <w:pPr>
              <w:kinsoku w:val="0"/>
              <w:overflowPunct w:val="0"/>
              <w:jc w:val="both"/>
            </w:pPr>
            <w:r>
              <w:rPr>
                <w:sz w:val="18"/>
                <w:szCs w:val="18"/>
              </w:rPr>
              <w:t>No identifica ninguna de las marcas por las que está compuesta la página web</w:t>
            </w:r>
          </w:p>
          <w:p w14:paraId="4A1D63E0" w14:textId="061223F7" w:rsidR="00814B50" w:rsidRDefault="00814B50">
            <w:pPr>
              <w:kinsoku w:val="0"/>
              <w:overflowPunct w:val="0"/>
              <w:snapToGrid w:val="0"/>
              <w:jc w:val="center"/>
            </w:pPr>
          </w:p>
        </w:tc>
        <w:tc>
          <w:tcPr>
            <w:tcW w:w="1306" w:type="dxa"/>
            <w:tcBorders>
              <w:top w:val="single" w:sz="4" w:space="0" w:color="000000"/>
              <w:left w:val="single" w:sz="4" w:space="0" w:color="000000"/>
              <w:right w:val="single" w:sz="4" w:space="0" w:color="000000"/>
            </w:tcBorders>
            <w:shd w:val="clear" w:color="auto" w:fill="auto"/>
            <w:vAlign w:val="center"/>
          </w:tcPr>
          <w:p w14:paraId="4B584315" w14:textId="77777777" w:rsidR="00814B50" w:rsidRDefault="00814B50">
            <w:pPr>
              <w:kinsoku w:val="0"/>
              <w:overflowPunct w:val="0"/>
              <w:snapToGrid w:val="0"/>
              <w:spacing w:before="120"/>
              <w:jc w:val="center"/>
            </w:pPr>
            <w:r>
              <w:rPr>
                <w:sz w:val="18"/>
                <w:szCs w:val="18"/>
              </w:rPr>
              <w:t>0</w:t>
            </w:r>
          </w:p>
        </w:tc>
      </w:tr>
      <w:tr w:rsidR="00814B50" w14:paraId="2C229223" w14:textId="77777777">
        <w:trPr>
          <w:trHeight w:val="69"/>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B699379" w14:textId="77777777" w:rsidR="00814B50" w:rsidRDefault="00814B50">
            <w:pPr>
              <w:snapToGrid w:val="0"/>
              <w:ind w:left="360"/>
              <w:jc w:val="both"/>
              <w:rPr>
                <w:sz w:val="18"/>
                <w:szCs w:val="18"/>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6DFA9BD7" w14:textId="77777777" w:rsidR="00814B50" w:rsidRDefault="00814B50">
            <w:pPr>
              <w:kinsoku w:val="0"/>
              <w:overflowPunct w:val="0"/>
              <w:jc w:val="both"/>
            </w:pPr>
            <w:r>
              <w:rPr>
                <w:sz w:val="18"/>
                <w:szCs w:val="18"/>
              </w:rPr>
              <w:t>1.2 Identificación de la localización de las marcas en la página web</w:t>
            </w:r>
          </w:p>
        </w:tc>
        <w:tc>
          <w:tcPr>
            <w:tcW w:w="3402" w:type="dxa"/>
            <w:tcBorders>
              <w:top w:val="single" w:sz="4" w:space="0" w:color="000000"/>
              <w:left w:val="single" w:sz="4" w:space="0" w:color="000000"/>
              <w:bottom w:val="single" w:sz="4" w:space="0" w:color="000000"/>
            </w:tcBorders>
            <w:shd w:val="clear" w:color="auto" w:fill="auto"/>
            <w:vAlign w:val="center"/>
          </w:tcPr>
          <w:p w14:paraId="409F7846" w14:textId="77777777" w:rsidR="00814B50" w:rsidRDefault="00814B50">
            <w:pPr>
              <w:kinsoku w:val="0"/>
              <w:overflowPunct w:val="0"/>
              <w:snapToGrid w:val="0"/>
              <w:jc w:val="center"/>
            </w:pPr>
            <w:r>
              <w:rPr>
                <w:sz w:val="18"/>
                <w:szCs w:val="18"/>
              </w:rPr>
              <w:t>Identifica el 90% o</w:t>
            </w:r>
            <w:r w:rsidR="00216929">
              <w:rPr>
                <w:sz w:val="18"/>
                <w:szCs w:val="18"/>
              </w:rPr>
              <w:t xml:space="preserve"> más de la localización de las </w:t>
            </w:r>
            <w:r>
              <w:rPr>
                <w:sz w:val="18"/>
                <w:szCs w:val="18"/>
              </w:rPr>
              <w:t>marcas por las que está compuesta la web</w:t>
            </w:r>
          </w:p>
          <w:p w14:paraId="3FE9F23F" w14:textId="77777777" w:rsidR="00814B50" w:rsidRDefault="00814B50">
            <w:pPr>
              <w:kinsoku w:val="0"/>
              <w:overflowPunct w:val="0"/>
              <w:snapToGrid w:val="0"/>
              <w:jc w:val="center"/>
              <w:rPr>
                <w:sz w:val="18"/>
                <w:szCs w:val="18"/>
              </w:rPr>
            </w:pP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4751B" w14:textId="77777777" w:rsidR="00814B50" w:rsidRDefault="00814B50">
            <w:pPr>
              <w:kinsoku w:val="0"/>
              <w:overflowPunct w:val="0"/>
              <w:snapToGrid w:val="0"/>
              <w:spacing w:before="120"/>
              <w:jc w:val="center"/>
            </w:pPr>
            <w:r>
              <w:rPr>
                <w:sz w:val="18"/>
                <w:szCs w:val="18"/>
              </w:rPr>
              <w:t>2</w:t>
            </w:r>
          </w:p>
        </w:tc>
      </w:tr>
      <w:tr w:rsidR="00814B50" w14:paraId="476ACBD1" w14:textId="77777777">
        <w:trPr>
          <w:trHeight w:val="69"/>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1F72F646"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08CE6F91"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7D75555B" w14:textId="77777777" w:rsidR="00814B50" w:rsidRDefault="00814B50">
            <w:pPr>
              <w:kinsoku w:val="0"/>
              <w:overflowPunct w:val="0"/>
              <w:snapToGrid w:val="0"/>
              <w:jc w:val="center"/>
            </w:pPr>
            <w:r>
              <w:rPr>
                <w:sz w:val="18"/>
                <w:szCs w:val="18"/>
              </w:rPr>
              <w:t>Identifica el 50% o más de la localización de las marcas por las que está compuesta la web</w:t>
            </w:r>
          </w:p>
          <w:p w14:paraId="61CDCEAD" w14:textId="77777777" w:rsidR="00814B50" w:rsidRDefault="00814B50">
            <w:pPr>
              <w:kinsoku w:val="0"/>
              <w:overflowPunct w:val="0"/>
              <w:snapToGrid w:val="0"/>
              <w:jc w:val="center"/>
              <w:rPr>
                <w:sz w:val="18"/>
                <w:szCs w:val="18"/>
              </w:rPr>
            </w:pPr>
          </w:p>
        </w:tc>
        <w:tc>
          <w:tcPr>
            <w:tcW w:w="1306" w:type="dxa"/>
            <w:tcBorders>
              <w:left w:val="single" w:sz="4" w:space="0" w:color="000000"/>
              <w:bottom w:val="single" w:sz="4" w:space="0" w:color="000000"/>
              <w:right w:val="single" w:sz="4" w:space="0" w:color="000000"/>
            </w:tcBorders>
            <w:shd w:val="clear" w:color="auto" w:fill="auto"/>
            <w:vAlign w:val="center"/>
          </w:tcPr>
          <w:p w14:paraId="56B20A0C" w14:textId="77777777" w:rsidR="00814B50" w:rsidRDefault="00814B50">
            <w:pPr>
              <w:kinsoku w:val="0"/>
              <w:overflowPunct w:val="0"/>
              <w:snapToGrid w:val="0"/>
              <w:spacing w:before="120"/>
              <w:jc w:val="center"/>
            </w:pPr>
            <w:r>
              <w:rPr>
                <w:sz w:val="18"/>
                <w:szCs w:val="18"/>
              </w:rPr>
              <w:t>1</w:t>
            </w:r>
          </w:p>
        </w:tc>
      </w:tr>
      <w:tr w:rsidR="00304510" w14:paraId="675C7CD6" w14:textId="77777777">
        <w:trPr>
          <w:trHeight w:val="69"/>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51AA7B3B" w14:textId="77777777" w:rsidR="00304510" w:rsidRDefault="0030451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144677E1" w14:textId="77777777" w:rsidR="00304510" w:rsidRDefault="0030451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6E71A65D" w14:textId="1C9ED157" w:rsidR="00304510" w:rsidRDefault="00304510">
            <w:pPr>
              <w:kinsoku w:val="0"/>
              <w:overflowPunct w:val="0"/>
              <w:snapToGrid w:val="0"/>
              <w:jc w:val="center"/>
              <w:rPr>
                <w:sz w:val="18"/>
                <w:szCs w:val="18"/>
              </w:rPr>
            </w:pPr>
            <w:r>
              <w:rPr>
                <w:sz w:val="18"/>
                <w:szCs w:val="18"/>
              </w:rPr>
              <w:t>Identifica menos del 50</w:t>
            </w:r>
            <w:proofErr w:type="gramStart"/>
            <w:r>
              <w:rPr>
                <w:sz w:val="18"/>
                <w:szCs w:val="18"/>
              </w:rPr>
              <w:t>%  de</w:t>
            </w:r>
            <w:proofErr w:type="gramEnd"/>
            <w:r>
              <w:rPr>
                <w:sz w:val="18"/>
                <w:szCs w:val="18"/>
              </w:rPr>
              <w:t xml:space="preserve"> la localización de las marcas por las que está compuesta la web</w:t>
            </w:r>
          </w:p>
        </w:tc>
        <w:tc>
          <w:tcPr>
            <w:tcW w:w="1306" w:type="dxa"/>
            <w:tcBorders>
              <w:left w:val="single" w:sz="4" w:space="0" w:color="000000"/>
              <w:bottom w:val="single" w:sz="4" w:space="0" w:color="000000"/>
              <w:right w:val="single" w:sz="4" w:space="0" w:color="000000"/>
            </w:tcBorders>
            <w:shd w:val="clear" w:color="auto" w:fill="auto"/>
            <w:vAlign w:val="center"/>
          </w:tcPr>
          <w:p w14:paraId="19081D65" w14:textId="7C2D22C3" w:rsidR="00304510" w:rsidRDefault="00304510">
            <w:pPr>
              <w:kinsoku w:val="0"/>
              <w:overflowPunct w:val="0"/>
              <w:snapToGrid w:val="0"/>
              <w:spacing w:before="120"/>
              <w:jc w:val="center"/>
              <w:rPr>
                <w:sz w:val="18"/>
                <w:szCs w:val="18"/>
              </w:rPr>
            </w:pPr>
            <w:r>
              <w:rPr>
                <w:sz w:val="18"/>
                <w:szCs w:val="18"/>
              </w:rPr>
              <w:t>0.5</w:t>
            </w:r>
          </w:p>
        </w:tc>
      </w:tr>
      <w:tr w:rsidR="00814B50" w14:paraId="7CA0A11F" w14:textId="77777777">
        <w:trPr>
          <w:trHeight w:val="69"/>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BB9E253"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23DE523C"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tcBorders>
            <w:shd w:val="clear" w:color="auto" w:fill="auto"/>
            <w:vAlign w:val="center"/>
          </w:tcPr>
          <w:p w14:paraId="364EFC7F" w14:textId="0A72F3AC" w:rsidR="00814B50" w:rsidRDefault="0068299D">
            <w:pPr>
              <w:kinsoku w:val="0"/>
              <w:overflowPunct w:val="0"/>
              <w:snapToGrid w:val="0"/>
              <w:jc w:val="center"/>
            </w:pPr>
            <w:r>
              <w:rPr>
                <w:sz w:val="18"/>
                <w:szCs w:val="18"/>
              </w:rPr>
              <w:t>No identifica la localización de las marcas en la página web</w:t>
            </w:r>
          </w:p>
        </w:tc>
        <w:tc>
          <w:tcPr>
            <w:tcW w:w="1306" w:type="dxa"/>
            <w:tcBorders>
              <w:left w:val="single" w:sz="4" w:space="0" w:color="000000"/>
              <w:bottom w:val="single" w:sz="4" w:space="0" w:color="000000"/>
              <w:right w:val="single" w:sz="4" w:space="0" w:color="000000"/>
            </w:tcBorders>
            <w:shd w:val="clear" w:color="auto" w:fill="auto"/>
            <w:vAlign w:val="center"/>
          </w:tcPr>
          <w:p w14:paraId="2322F001" w14:textId="77777777" w:rsidR="00814B50" w:rsidRDefault="00814B50">
            <w:pPr>
              <w:kinsoku w:val="0"/>
              <w:overflowPunct w:val="0"/>
              <w:snapToGrid w:val="0"/>
              <w:spacing w:before="120"/>
              <w:jc w:val="center"/>
            </w:pPr>
            <w:r>
              <w:rPr>
                <w:sz w:val="18"/>
                <w:szCs w:val="18"/>
              </w:rPr>
              <w:t>0</w:t>
            </w:r>
          </w:p>
        </w:tc>
      </w:tr>
      <w:tr w:rsidR="00814B50" w14:paraId="1553ADC0" w14:textId="77777777">
        <w:trPr>
          <w:trHeight w:val="77"/>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52E56223" w14:textId="77777777" w:rsidR="00814B50" w:rsidRDefault="00814B50">
            <w:pPr>
              <w:snapToGrid w:val="0"/>
              <w:ind w:left="360"/>
              <w:jc w:val="both"/>
              <w:rPr>
                <w:sz w:val="18"/>
                <w:szCs w:val="18"/>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2079438B" w14:textId="77777777" w:rsidR="00814B50" w:rsidRDefault="00814B50">
            <w:pPr>
              <w:kinsoku w:val="0"/>
              <w:overflowPunct w:val="0"/>
              <w:jc w:val="both"/>
            </w:pPr>
            <w:r>
              <w:rPr>
                <w:sz w:val="18"/>
                <w:szCs w:val="18"/>
              </w:rPr>
              <w:t>1.3 Identificación de los archivos de audio de la web</w:t>
            </w:r>
          </w:p>
        </w:tc>
        <w:tc>
          <w:tcPr>
            <w:tcW w:w="3402" w:type="dxa"/>
            <w:tcBorders>
              <w:top w:val="single" w:sz="4" w:space="0" w:color="000000"/>
              <w:left w:val="single" w:sz="4" w:space="0" w:color="000000"/>
              <w:bottom w:val="single" w:sz="4" w:space="0" w:color="000000"/>
            </w:tcBorders>
            <w:shd w:val="clear" w:color="auto" w:fill="auto"/>
            <w:vAlign w:val="center"/>
          </w:tcPr>
          <w:p w14:paraId="347377EA" w14:textId="77777777" w:rsidR="00814B50" w:rsidRDefault="00814B50">
            <w:pPr>
              <w:kinsoku w:val="0"/>
              <w:overflowPunct w:val="0"/>
              <w:snapToGrid w:val="0"/>
              <w:spacing w:before="120"/>
              <w:jc w:val="both"/>
            </w:pPr>
            <w:r>
              <w:rPr>
                <w:sz w:val="18"/>
                <w:szCs w:val="18"/>
              </w:rPr>
              <w:t>Identifica 2 archivos de audio de la web</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FAAB8" w14:textId="77777777" w:rsidR="00814B50" w:rsidRDefault="00814B50">
            <w:pPr>
              <w:kinsoku w:val="0"/>
              <w:overflowPunct w:val="0"/>
              <w:snapToGrid w:val="0"/>
              <w:spacing w:before="120"/>
              <w:jc w:val="center"/>
            </w:pPr>
            <w:r>
              <w:rPr>
                <w:sz w:val="18"/>
                <w:szCs w:val="18"/>
              </w:rPr>
              <w:t>1</w:t>
            </w:r>
          </w:p>
        </w:tc>
      </w:tr>
      <w:tr w:rsidR="00814B50" w14:paraId="3979354F" w14:textId="77777777">
        <w:trPr>
          <w:trHeight w:val="38"/>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07547A01"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5043CB0F"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2BA12290" w14:textId="77777777" w:rsidR="00814B50" w:rsidRDefault="00814B50">
            <w:pPr>
              <w:kinsoku w:val="0"/>
              <w:overflowPunct w:val="0"/>
              <w:snapToGrid w:val="0"/>
              <w:spacing w:before="120"/>
              <w:jc w:val="both"/>
            </w:pPr>
            <w:r>
              <w:rPr>
                <w:sz w:val="18"/>
                <w:szCs w:val="18"/>
              </w:rPr>
              <w:t>Identifica 1 archivo de audio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091FBB55" w14:textId="77777777" w:rsidR="00814B50" w:rsidRDefault="00814B50">
            <w:pPr>
              <w:kinsoku w:val="0"/>
              <w:overflowPunct w:val="0"/>
              <w:snapToGrid w:val="0"/>
              <w:spacing w:before="120"/>
              <w:jc w:val="center"/>
            </w:pPr>
            <w:r>
              <w:rPr>
                <w:sz w:val="18"/>
                <w:szCs w:val="18"/>
              </w:rPr>
              <w:t>0,5</w:t>
            </w:r>
          </w:p>
        </w:tc>
      </w:tr>
      <w:tr w:rsidR="00814B50" w14:paraId="6077B85A" w14:textId="77777777">
        <w:trPr>
          <w:trHeight w:val="38"/>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07459315"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6537F28F"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09C47BF9" w14:textId="77777777" w:rsidR="00814B50" w:rsidRDefault="00814B50">
            <w:pPr>
              <w:kinsoku w:val="0"/>
              <w:overflowPunct w:val="0"/>
              <w:snapToGrid w:val="0"/>
              <w:spacing w:before="120"/>
              <w:jc w:val="both"/>
            </w:pPr>
            <w:r>
              <w:rPr>
                <w:sz w:val="18"/>
                <w:szCs w:val="18"/>
              </w:rPr>
              <w:t>No identifica ningún archivo de audio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7B7EFE02" w14:textId="77777777" w:rsidR="00814B50" w:rsidRDefault="00814B50">
            <w:pPr>
              <w:kinsoku w:val="0"/>
              <w:overflowPunct w:val="0"/>
              <w:snapToGrid w:val="0"/>
              <w:spacing w:before="120"/>
              <w:jc w:val="center"/>
            </w:pPr>
            <w:r>
              <w:rPr>
                <w:sz w:val="18"/>
                <w:szCs w:val="18"/>
              </w:rPr>
              <w:t>0</w:t>
            </w:r>
          </w:p>
        </w:tc>
      </w:tr>
      <w:tr w:rsidR="00814B50" w14:paraId="3C1DA71F"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DFB9E20" w14:textId="77777777" w:rsidR="00814B50" w:rsidRDefault="00814B50">
            <w:pPr>
              <w:snapToGrid w:val="0"/>
              <w:ind w:left="360"/>
              <w:jc w:val="both"/>
              <w:rPr>
                <w:sz w:val="18"/>
                <w:szCs w:val="18"/>
                <w:highlight w:val="yellow"/>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7BBCF6AC" w14:textId="77777777" w:rsidR="00814B50" w:rsidRDefault="00814B50">
            <w:pPr>
              <w:kinsoku w:val="0"/>
              <w:overflowPunct w:val="0"/>
              <w:jc w:val="both"/>
            </w:pPr>
            <w:r>
              <w:rPr>
                <w:sz w:val="18"/>
                <w:szCs w:val="18"/>
              </w:rPr>
              <w:t>1.4 Identificación de los archivos de vídeo de la web</w:t>
            </w:r>
          </w:p>
        </w:tc>
        <w:tc>
          <w:tcPr>
            <w:tcW w:w="3402" w:type="dxa"/>
            <w:tcBorders>
              <w:top w:val="single" w:sz="4" w:space="0" w:color="000000"/>
              <w:left w:val="single" w:sz="4" w:space="0" w:color="000000"/>
              <w:bottom w:val="single" w:sz="4" w:space="0" w:color="000000"/>
            </w:tcBorders>
            <w:shd w:val="clear" w:color="auto" w:fill="auto"/>
            <w:vAlign w:val="center"/>
          </w:tcPr>
          <w:p w14:paraId="12B37D6F" w14:textId="77777777" w:rsidR="00814B50" w:rsidRDefault="00814B50">
            <w:pPr>
              <w:kinsoku w:val="0"/>
              <w:overflowPunct w:val="0"/>
              <w:snapToGrid w:val="0"/>
              <w:spacing w:before="120"/>
              <w:jc w:val="both"/>
            </w:pPr>
            <w:r>
              <w:rPr>
                <w:sz w:val="18"/>
                <w:szCs w:val="18"/>
              </w:rPr>
              <w:t>Identifica 2 archivos de video de audio de la web</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F14E3C" w14:textId="77777777" w:rsidR="00814B50" w:rsidRDefault="00814B50">
            <w:pPr>
              <w:kinsoku w:val="0"/>
              <w:overflowPunct w:val="0"/>
              <w:snapToGrid w:val="0"/>
              <w:spacing w:before="120"/>
              <w:jc w:val="center"/>
            </w:pPr>
            <w:r>
              <w:rPr>
                <w:sz w:val="18"/>
                <w:szCs w:val="18"/>
              </w:rPr>
              <w:t>1</w:t>
            </w:r>
          </w:p>
        </w:tc>
      </w:tr>
      <w:tr w:rsidR="00814B50" w14:paraId="0A1B9C4F"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70DF9E56"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44E871BC"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4728010B" w14:textId="77777777" w:rsidR="00814B50" w:rsidRDefault="00814B50">
            <w:pPr>
              <w:kinsoku w:val="0"/>
              <w:overflowPunct w:val="0"/>
              <w:snapToGrid w:val="0"/>
              <w:spacing w:before="120"/>
              <w:jc w:val="both"/>
            </w:pPr>
            <w:r>
              <w:rPr>
                <w:sz w:val="18"/>
                <w:szCs w:val="18"/>
              </w:rPr>
              <w:t>Identifica 1 archivo de video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1B9F2D67" w14:textId="77777777" w:rsidR="00814B50" w:rsidRDefault="00814B50">
            <w:pPr>
              <w:kinsoku w:val="0"/>
              <w:overflowPunct w:val="0"/>
              <w:snapToGrid w:val="0"/>
              <w:spacing w:before="120"/>
              <w:jc w:val="center"/>
            </w:pPr>
            <w:r>
              <w:rPr>
                <w:sz w:val="18"/>
                <w:szCs w:val="18"/>
              </w:rPr>
              <w:t>0,5</w:t>
            </w:r>
          </w:p>
        </w:tc>
      </w:tr>
      <w:tr w:rsidR="00814B50" w14:paraId="5448FBB3"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144A5D23"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738610EB"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263CC21A" w14:textId="77777777" w:rsidR="00814B50" w:rsidRDefault="00814B50">
            <w:pPr>
              <w:kinsoku w:val="0"/>
              <w:overflowPunct w:val="0"/>
              <w:snapToGrid w:val="0"/>
              <w:spacing w:before="120"/>
              <w:jc w:val="both"/>
            </w:pPr>
            <w:r>
              <w:rPr>
                <w:sz w:val="18"/>
                <w:szCs w:val="18"/>
              </w:rPr>
              <w:t>No identifica ningún archivo de video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33113584" w14:textId="77777777" w:rsidR="00814B50" w:rsidRDefault="00814B50">
            <w:pPr>
              <w:kinsoku w:val="0"/>
              <w:overflowPunct w:val="0"/>
              <w:snapToGrid w:val="0"/>
              <w:spacing w:before="120"/>
              <w:jc w:val="center"/>
            </w:pPr>
            <w:r>
              <w:rPr>
                <w:sz w:val="18"/>
                <w:szCs w:val="18"/>
              </w:rPr>
              <w:t>0</w:t>
            </w:r>
          </w:p>
        </w:tc>
      </w:tr>
      <w:tr w:rsidR="00814B50" w14:paraId="42A4CAE3"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37805D2" w14:textId="77777777" w:rsidR="00814B50" w:rsidRDefault="00814B50">
            <w:pPr>
              <w:snapToGrid w:val="0"/>
              <w:ind w:left="360"/>
              <w:jc w:val="both"/>
              <w:rPr>
                <w:sz w:val="18"/>
                <w:szCs w:val="18"/>
                <w:highlight w:val="yellow"/>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454D50AE" w14:textId="77777777" w:rsidR="00814B50" w:rsidRDefault="00814B50">
            <w:pPr>
              <w:kinsoku w:val="0"/>
              <w:overflowPunct w:val="0"/>
              <w:jc w:val="both"/>
            </w:pPr>
            <w:r>
              <w:rPr>
                <w:sz w:val="18"/>
                <w:szCs w:val="18"/>
              </w:rPr>
              <w:t xml:space="preserve">1.5 Identificación de los archivos de imagen de la web </w:t>
            </w:r>
          </w:p>
        </w:tc>
        <w:tc>
          <w:tcPr>
            <w:tcW w:w="3402" w:type="dxa"/>
            <w:tcBorders>
              <w:top w:val="single" w:sz="4" w:space="0" w:color="000000"/>
              <w:left w:val="single" w:sz="4" w:space="0" w:color="000000"/>
              <w:bottom w:val="single" w:sz="4" w:space="0" w:color="000000"/>
            </w:tcBorders>
            <w:shd w:val="clear" w:color="auto" w:fill="auto"/>
            <w:vAlign w:val="center"/>
          </w:tcPr>
          <w:p w14:paraId="265A6A72" w14:textId="77777777" w:rsidR="00814B50" w:rsidRDefault="00814B50">
            <w:pPr>
              <w:kinsoku w:val="0"/>
              <w:overflowPunct w:val="0"/>
              <w:snapToGrid w:val="0"/>
              <w:spacing w:before="120"/>
              <w:jc w:val="both"/>
            </w:pPr>
            <w:r>
              <w:rPr>
                <w:sz w:val="18"/>
                <w:szCs w:val="18"/>
              </w:rPr>
              <w:t>Identifica 2 archivos de imagen de la web</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D2414" w14:textId="77777777" w:rsidR="00814B50" w:rsidRDefault="00814B50">
            <w:pPr>
              <w:kinsoku w:val="0"/>
              <w:overflowPunct w:val="0"/>
              <w:snapToGrid w:val="0"/>
              <w:spacing w:before="120"/>
              <w:jc w:val="center"/>
            </w:pPr>
            <w:r>
              <w:rPr>
                <w:sz w:val="18"/>
                <w:szCs w:val="18"/>
              </w:rPr>
              <w:t>1</w:t>
            </w:r>
          </w:p>
        </w:tc>
      </w:tr>
      <w:tr w:rsidR="00814B50" w14:paraId="044DBEE3"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463F29E8"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3B7B4B86"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53A233AB" w14:textId="77777777" w:rsidR="00814B50" w:rsidRDefault="00814B50">
            <w:pPr>
              <w:kinsoku w:val="0"/>
              <w:overflowPunct w:val="0"/>
              <w:snapToGrid w:val="0"/>
              <w:spacing w:before="120"/>
              <w:jc w:val="both"/>
            </w:pPr>
            <w:r>
              <w:rPr>
                <w:sz w:val="18"/>
                <w:szCs w:val="18"/>
              </w:rPr>
              <w:t>Identifica 1 archivo de imagen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3484E19F" w14:textId="77777777" w:rsidR="00814B50" w:rsidRDefault="00814B50">
            <w:pPr>
              <w:kinsoku w:val="0"/>
              <w:overflowPunct w:val="0"/>
              <w:snapToGrid w:val="0"/>
              <w:spacing w:before="120"/>
              <w:jc w:val="center"/>
            </w:pPr>
            <w:r>
              <w:rPr>
                <w:sz w:val="18"/>
                <w:szCs w:val="18"/>
              </w:rPr>
              <w:t>0,5</w:t>
            </w:r>
          </w:p>
        </w:tc>
      </w:tr>
      <w:tr w:rsidR="00814B50" w14:paraId="1EDB4267" w14:textId="77777777">
        <w:trPr>
          <w:trHeight w:val="51"/>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3A0FF5F2" w14:textId="77777777" w:rsidR="00814B50" w:rsidRDefault="00814B50">
            <w:pPr>
              <w:snapToGrid w:val="0"/>
              <w:ind w:left="360"/>
              <w:jc w:val="both"/>
              <w:rPr>
                <w:sz w:val="18"/>
                <w:szCs w:val="18"/>
                <w:highlight w:val="yellow"/>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5630AD66" w14:textId="77777777" w:rsidR="00814B50" w:rsidRDefault="00814B50">
            <w:pPr>
              <w:kinsoku w:val="0"/>
              <w:overflowPunct w:val="0"/>
              <w:snapToGrid w:val="0"/>
              <w:jc w:val="both"/>
              <w:rPr>
                <w:sz w:val="18"/>
                <w:szCs w:val="18"/>
                <w:highlight w:val="yellow"/>
              </w:rPr>
            </w:pPr>
          </w:p>
        </w:tc>
        <w:tc>
          <w:tcPr>
            <w:tcW w:w="3402" w:type="dxa"/>
            <w:tcBorders>
              <w:left w:val="single" w:sz="4" w:space="0" w:color="000000"/>
              <w:bottom w:val="single" w:sz="4" w:space="0" w:color="000000"/>
            </w:tcBorders>
            <w:shd w:val="clear" w:color="auto" w:fill="auto"/>
            <w:vAlign w:val="center"/>
          </w:tcPr>
          <w:p w14:paraId="147370C3" w14:textId="77777777" w:rsidR="00814B50" w:rsidRDefault="00814B50">
            <w:pPr>
              <w:kinsoku w:val="0"/>
              <w:overflowPunct w:val="0"/>
              <w:snapToGrid w:val="0"/>
              <w:spacing w:before="120"/>
              <w:jc w:val="both"/>
            </w:pPr>
            <w:r>
              <w:rPr>
                <w:sz w:val="18"/>
                <w:szCs w:val="18"/>
              </w:rPr>
              <w:t>No identifica ningún archivo de imagen en la web</w:t>
            </w:r>
          </w:p>
        </w:tc>
        <w:tc>
          <w:tcPr>
            <w:tcW w:w="1306" w:type="dxa"/>
            <w:tcBorders>
              <w:left w:val="single" w:sz="4" w:space="0" w:color="000000"/>
              <w:bottom w:val="single" w:sz="4" w:space="0" w:color="000000"/>
              <w:right w:val="single" w:sz="4" w:space="0" w:color="000000"/>
            </w:tcBorders>
            <w:shd w:val="clear" w:color="auto" w:fill="auto"/>
            <w:vAlign w:val="center"/>
          </w:tcPr>
          <w:p w14:paraId="5531F93F" w14:textId="77777777" w:rsidR="00814B50" w:rsidRDefault="00814B50">
            <w:pPr>
              <w:kinsoku w:val="0"/>
              <w:overflowPunct w:val="0"/>
              <w:snapToGrid w:val="0"/>
              <w:spacing w:before="120"/>
              <w:jc w:val="center"/>
            </w:pPr>
            <w:r>
              <w:rPr>
                <w:sz w:val="18"/>
                <w:szCs w:val="18"/>
              </w:rPr>
              <w:t>0</w:t>
            </w:r>
          </w:p>
        </w:tc>
      </w:tr>
      <w:tr w:rsidR="00814B50" w14:paraId="10FC832F" w14:textId="77777777">
        <w:trPr>
          <w:trHeight w:val="205"/>
          <w:jc w:val="center"/>
        </w:trPr>
        <w:tc>
          <w:tcPr>
            <w:tcW w:w="2224" w:type="dxa"/>
            <w:vMerge w:val="restart"/>
            <w:tcBorders>
              <w:top w:val="single" w:sz="4" w:space="0" w:color="000000"/>
              <w:left w:val="single" w:sz="4" w:space="0" w:color="000000"/>
              <w:bottom w:val="single" w:sz="4" w:space="0" w:color="000000"/>
            </w:tcBorders>
            <w:shd w:val="clear" w:color="auto" w:fill="auto"/>
            <w:vAlign w:val="center"/>
          </w:tcPr>
          <w:p w14:paraId="6780D78E" w14:textId="77777777" w:rsidR="00814B50" w:rsidRDefault="00814B50">
            <w:pPr>
              <w:numPr>
                <w:ilvl w:val="0"/>
                <w:numId w:val="2"/>
              </w:numPr>
              <w:jc w:val="both"/>
            </w:pPr>
            <w:r>
              <w:rPr>
                <w:sz w:val="18"/>
                <w:szCs w:val="18"/>
              </w:rPr>
              <w:t xml:space="preserve">Seguidamente, enumerar extensiones de archivos </w:t>
            </w:r>
            <w:proofErr w:type="gramStart"/>
            <w:r>
              <w:rPr>
                <w:sz w:val="18"/>
                <w:szCs w:val="18"/>
              </w:rPr>
              <w:t>multimedia( CE</w:t>
            </w:r>
            <w:proofErr w:type="gramEnd"/>
            <w:r>
              <w:rPr>
                <w:sz w:val="18"/>
                <w:szCs w:val="18"/>
              </w:rPr>
              <w:t>1.4)</w:t>
            </w: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7B6A3424" w14:textId="77777777" w:rsidR="00814B50" w:rsidRDefault="00814B50">
            <w:pPr>
              <w:kinsoku w:val="0"/>
              <w:overflowPunct w:val="0"/>
              <w:jc w:val="both"/>
            </w:pPr>
            <w:r>
              <w:rPr>
                <w:sz w:val="18"/>
                <w:szCs w:val="18"/>
              </w:rPr>
              <w:t xml:space="preserve">2.1 Enumeración de al menos 3 extensiones de archivos multimedia de audio </w:t>
            </w:r>
          </w:p>
        </w:tc>
        <w:tc>
          <w:tcPr>
            <w:tcW w:w="3402" w:type="dxa"/>
            <w:tcBorders>
              <w:top w:val="single" w:sz="4" w:space="0" w:color="000000"/>
              <w:left w:val="single" w:sz="4" w:space="0" w:color="000000"/>
              <w:bottom w:val="single" w:sz="4" w:space="0" w:color="000000"/>
            </w:tcBorders>
            <w:shd w:val="clear" w:color="auto" w:fill="auto"/>
            <w:vAlign w:val="center"/>
          </w:tcPr>
          <w:p w14:paraId="4DD24789" w14:textId="77777777" w:rsidR="00814B50" w:rsidRDefault="00814B50">
            <w:pPr>
              <w:kinsoku w:val="0"/>
              <w:overflowPunct w:val="0"/>
              <w:spacing w:before="120"/>
              <w:jc w:val="both"/>
            </w:pPr>
            <w:r>
              <w:rPr>
                <w:sz w:val="18"/>
                <w:szCs w:val="18"/>
              </w:rPr>
              <w:t xml:space="preserve">Enumera 3 o más extensiones de archivos multimedia de audio </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32D521" w14:textId="77777777" w:rsidR="00814B50" w:rsidRDefault="00814B50">
            <w:pPr>
              <w:kinsoku w:val="0"/>
              <w:overflowPunct w:val="0"/>
              <w:spacing w:before="120"/>
              <w:jc w:val="center"/>
            </w:pPr>
            <w:r>
              <w:rPr>
                <w:sz w:val="18"/>
                <w:szCs w:val="18"/>
              </w:rPr>
              <w:t>1</w:t>
            </w:r>
          </w:p>
        </w:tc>
      </w:tr>
      <w:tr w:rsidR="00814B50" w14:paraId="64DF673E" w14:textId="77777777">
        <w:trPr>
          <w:trHeight w:val="20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1829076"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2BA226A1"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349ACB94" w14:textId="77777777" w:rsidR="00814B50" w:rsidRDefault="00814B50">
            <w:pPr>
              <w:kinsoku w:val="0"/>
              <w:overflowPunct w:val="0"/>
              <w:spacing w:before="120"/>
              <w:jc w:val="both"/>
            </w:pPr>
            <w:r>
              <w:rPr>
                <w:sz w:val="18"/>
                <w:szCs w:val="18"/>
              </w:rPr>
              <w:t xml:space="preserve">Enumera 2 extensiones de archivos multimedia de audio </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320B8" w14:textId="77777777" w:rsidR="00814B50" w:rsidRDefault="00814B50">
            <w:pPr>
              <w:kinsoku w:val="0"/>
              <w:overflowPunct w:val="0"/>
              <w:spacing w:before="120"/>
              <w:jc w:val="center"/>
            </w:pPr>
            <w:r>
              <w:rPr>
                <w:sz w:val="18"/>
                <w:szCs w:val="18"/>
              </w:rPr>
              <w:t>0.5</w:t>
            </w:r>
          </w:p>
        </w:tc>
      </w:tr>
      <w:tr w:rsidR="00814B50" w14:paraId="1D1EDB41" w14:textId="77777777">
        <w:trPr>
          <w:trHeight w:val="20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17AD93B2"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0DE4B5B7" w14:textId="77777777" w:rsidR="00814B50" w:rsidRDefault="00814B50">
            <w:pPr>
              <w:kinsoku w:val="0"/>
              <w:overflowPunct w:val="0"/>
              <w:snapToGrid w:val="0"/>
              <w:jc w:val="both"/>
              <w:rPr>
                <w:sz w:val="18"/>
                <w:szCs w:val="18"/>
              </w:rPr>
            </w:pPr>
          </w:p>
        </w:tc>
        <w:tc>
          <w:tcPr>
            <w:tcW w:w="3402" w:type="dxa"/>
            <w:tcBorders>
              <w:top w:val="single" w:sz="4" w:space="0" w:color="000000"/>
              <w:left w:val="single" w:sz="4" w:space="0" w:color="000000"/>
              <w:bottom w:val="single" w:sz="4" w:space="0" w:color="000000"/>
            </w:tcBorders>
            <w:shd w:val="clear" w:color="auto" w:fill="auto"/>
            <w:vAlign w:val="center"/>
          </w:tcPr>
          <w:p w14:paraId="0E9B0E94" w14:textId="77777777" w:rsidR="00814B50" w:rsidRDefault="00814B50">
            <w:pPr>
              <w:kinsoku w:val="0"/>
              <w:overflowPunct w:val="0"/>
              <w:spacing w:before="120"/>
              <w:jc w:val="both"/>
            </w:pPr>
            <w:r>
              <w:rPr>
                <w:sz w:val="18"/>
                <w:szCs w:val="18"/>
              </w:rPr>
              <w:t xml:space="preserve">Enumera 1 o ninguna extensión de archivo multimedia de audio </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3FF8E" w14:textId="77777777" w:rsidR="00814B50" w:rsidRDefault="00814B50">
            <w:pPr>
              <w:kinsoku w:val="0"/>
              <w:overflowPunct w:val="0"/>
              <w:spacing w:before="120"/>
              <w:jc w:val="center"/>
            </w:pPr>
            <w:r>
              <w:rPr>
                <w:sz w:val="18"/>
                <w:szCs w:val="18"/>
              </w:rPr>
              <w:t>0</w:t>
            </w:r>
          </w:p>
        </w:tc>
      </w:tr>
      <w:tr w:rsidR="00814B50" w14:paraId="7904CBF7"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66204FF1" w14:textId="77777777" w:rsidR="00814B50" w:rsidRDefault="00814B50">
            <w:pPr>
              <w:snapToGrid w:val="0"/>
              <w:ind w:left="360"/>
              <w:jc w:val="both"/>
              <w:rPr>
                <w:sz w:val="18"/>
                <w:szCs w:val="18"/>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498DC7D8" w14:textId="77777777" w:rsidR="00814B50" w:rsidRDefault="00814B50">
            <w:pPr>
              <w:kinsoku w:val="0"/>
              <w:overflowPunct w:val="0"/>
              <w:jc w:val="both"/>
            </w:pPr>
            <w:r>
              <w:rPr>
                <w:sz w:val="18"/>
                <w:szCs w:val="18"/>
              </w:rPr>
              <w:t>2.2 Enumeración de al menos 3 extensiones de archivos multimedia de video</w:t>
            </w:r>
          </w:p>
        </w:tc>
        <w:tc>
          <w:tcPr>
            <w:tcW w:w="3402" w:type="dxa"/>
            <w:tcBorders>
              <w:top w:val="single" w:sz="4" w:space="0" w:color="000000"/>
              <w:left w:val="single" w:sz="4" w:space="0" w:color="000000"/>
              <w:bottom w:val="single" w:sz="4" w:space="0" w:color="000000"/>
            </w:tcBorders>
            <w:shd w:val="clear" w:color="auto" w:fill="auto"/>
            <w:vAlign w:val="center"/>
          </w:tcPr>
          <w:p w14:paraId="4F92B8C1" w14:textId="77777777" w:rsidR="00814B50" w:rsidRDefault="00814B50">
            <w:pPr>
              <w:kinsoku w:val="0"/>
              <w:overflowPunct w:val="0"/>
              <w:spacing w:before="120"/>
              <w:jc w:val="both"/>
            </w:pPr>
            <w:r>
              <w:rPr>
                <w:sz w:val="18"/>
                <w:szCs w:val="18"/>
              </w:rPr>
              <w:t xml:space="preserve">Enumera 3 o más extensiones de archivos multimedia de video </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50080F" w14:textId="77777777" w:rsidR="00814B50" w:rsidRDefault="00814B50">
            <w:pPr>
              <w:kinsoku w:val="0"/>
              <w:overflowPunct w:val="0"/>
              <w:spacing w:before="120"/>
              <w:jc w:val="center"/>
            </w:pPr>
            <w:r>
              <w:rPr>
                <w:sz w:val="18"/>
                <w:szCs w:val="18"/>
              </w:rPr>
              <w:t>1</w:t>
            </w:r>
          </w:p>
        </w:tc>
      </w:tr>
      <w:tr w:rsidR="00814B50" w14:paraId="3C8C07D6"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2DBF0D7D"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6B62F1B3" w14:textId="77777777" w:rsidR="00814B50" w:rsidRDefault="00814B50">
            <w:pPr>
              <w:kinsoku w:val="0"/>
              <w:overflowPunct w:val="0"/>
              <w:snapToGrid w:val="0"/>
              <w:jc w:val="both"/>
              <w:rPr>
                <w:sz w:val="18"/>
                <w:szCs w:val="18"/>
              </w:rPr>
            </w:pPr>
          </w:p>
        </w:tc>
        <w:tc>
          <w:tcPr>
            <w:tcW w:w="3402" w:type="dxa"/>
            <w:tcBorders>
              <w:left w:val="single" w:sz="4" w:space="0" w:color="000000"/>
              <w:bottom w:val="single" w:sz="4" w:space="0" w:color="000000"/>
            </w:tcBorders>
            <w:shd w:val="clear" w:color="auto" w:fill="auto"/>
            <w:vAlign w:val="center"/>
          </w:tcPr>
          <w:p w14:paraId="702A4CF0" w14:textId="77777777" w:rsidR="00814B50" w:rsidRDefault="00814B50">
            <w:pPr>
              <w:kinsoku w:val="0"/>
              <w:overflowPunct w:val="0"/>
              <w:spacing w:before="120"/>
              <w:jc w:val="both"/>
            </w:pPr>
            <w:r>
              <w:rPr>
                <w:sz w:val="18"/>
                <w:szCs w:val="18"/>
              </w:rPr>
              <w:t xml:space="preserve">Enumera 2 extensiones de archivos multimedia de video </w:t>
            </w:r>
          </w:p>
        </w:tc>
        <w:tc>
          <w:tcPr>
            <w:tcW w:w="1306" w:type="dxa"/>
            <w:tcBorders>
              <w:left w:val="single" w:sz="4" w:space="0" w:color="000000"/>
              <w:bottom w:val="single" w:sz="4" w:space="0" w:color="000000"/>
              <w:right w:val="single" w:sz="4" w:space="0" w:color="000000"/>
            </w:tcBorders>
            <w:shd w:val="clear" w:color="auto" w:fill="auto"/>
            <w:vAlign w:val="center"/>
          </w:tcPr>
          <w:p w14:paraId="4D74DB76" w14:textId="77777777" w:rsidR="00814B50" w:rsidRDefault="00814B50">
            <w:pPr>
              <w:kinsoku w:val="0"/>
              <w:overflowPunct w:val="0"/>
              <w:spacing w:before="120"/>
              <w:jc w:val="center"/>
            </w:pPr>
            <w:r>
              <w:rPr>
                <w:sz w:val="18"/>
                <w:szCs w:val="18"/>
              </w:rPr>
              <w:t>0.5</w:t>
            </w:r>
          </w:p>
        </w:tc>
      </w:tr>
      <w:tr w:rsidR="00814B50" w14:paraId="287320A0"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02F2C34E"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680A4E5D" w14:textId="77777777" w:rsidR="00814B50" w:rsidRDefault="00814B50">
            <w:pPr>
              <w:kinsoku w:val="0"/>
              <w:overflowPunct w:val="0"/>
              <w:snapToGrid w:val="0"/>
              <w:jc w:val="both"/>
              <w:rPr>
                <w:sz w:val="18"/>
                <w:szCs w:val="18"/>
              </w:rPr>
            </w:pPr>
          </w:p>
        </w:tc>
        <w:tc>
          <w:tcPr>
            <w:tcW w:w="3402" w:type="dxa"/>
            <w:tcBorders>
              <w:left w:val="single" w:sz="4" w:space="0" w:color="000000"/>
              <w:bottom w:val="single" w:sz="4" w:space="0" w:color="000000"/>
            </w:tcBorders>
            <w:shd w:val="clear" w:color="auto" w:fill="auto"/>
            <w:vAlign w:val="center"/>
          </w:tcPr>
          <w:p w14:paraId="3375AD3A" w14:textId="77777777" w:rsidR="00814B50" w:rsidRDefault="00814B50">
            <w:pPr>
              <w:kinsoku w:val="0"/>
              <w:overflowPunct w:val="0"/>
              <w:spacing w:before="120"/>
              <w:jc w:val="both"/>
            </w:pPr>
            <w:r>
              <w:rPr>
                <w:sz w:val="18"/>
                <w:szCs w:val="18"/>
              </w:rPr>
              <w:t>Enumera 1 o ninguna extensión de archivo multimedia de video</w:t>
            </w:r>
          </w:p>
        </w:tc>
        <w:tc>
          <w:tcPr>
            <w:tcW w:w="1306" w:type="dxa"/>
            <w:tcBorders>
              <w:left w:val="single" w:sz="4" w:space="0" w:color="000000"/>
              <w:bottom w:val="single" w:sz="4" w:space="0" w:color="000000"/>
              <w:right w:val="single" w:sz="4" w:space="0" w:color="000000"/>
            </w:tcBorders>
            <w:shd w:val="clear" w:color="auto" w:fill="auto"/>
            <w:vAlign w:val="center"/>
          </w:tcPr>
          <w:p w14:paraId="370D6AA5" w14:textId="77777777" w:rsidR="00814B50" w:rsidRDefault="00814B50">
            <w:pPr>
              <w:kinsoku w:val="0"/>
              <w:overflowPunct w:val="0"/>
              <w:spacing w:before="120"/>
              <w:jc w:val="center"/>
            </w:pPr>
            <w:r>
              <w:rPr>
                <w:sz w:val="18"/>
                <w:szCs w:val="18"/>
              </w:rPr>
              <w:t>0</w:t>
            </w:r>
          </w:p>
        </w:tc>
      </w:tr>
      <w:tr w:rsidR="00814B50" w14:paraId="6B819273"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19219836" w14:textId="77777777" w:rsidR="00814B50" w:rsidRDefault="00814B50">
            <w:pPr>
              <w:snapToGrid w:val="0"/>
              <w:ind w:left="360"/>
              <w:jc w:val="both"/>
              <w:rPr>
                <w:sz w:val="18"/>
                <w:szCs w:val="18"/>
              </w:rPr>
            </w:pPr>
          </w:p>
        </w:tc>
        <w:tc>
          <w:tcPr>
            <w:tcW w:w="2704" w:type="dxa"/>
            <w:vMerge w:val="restart"/>
            <w:tcBorders>
              <w:top w:val="single" w:sz="4" w:space="0" w:color="000000"/>
              <w:left w:val="single" w:sz="4" w:space="0" w:color="000000"/>
              <w:bottom w:val="single" w:sz="4" w:space="0" w:color="000000"/>
            </w:tcBorders>
            <w:shd w:val="clear" w:color="auto" w:fill="auto"/>
            <w:vAlign w:val="center"/>
          </w:tcPr>
          <w:p w14:paraId="4D3EC86B" w14:textId="77777777" w:rsidR="00814B50" w:rsidRDefault="00814B50">
            <w:pPr>
              <w:kinsoku w:val="0"/>
              <w:overflowPunct w:val="0"/>
              <w:jc w:val="both"/>
            </w:pPr>
            <w:r>
              <w:rPr>
                <w:sz w:val="18"/>
                <w:szCs w:val="18"/>
              </w:rPr>
              <w:t>2.3 Enumeración de al menos 3 extensiones de archivos multimedia de imagen</w:t>
            </w:r>
          </w:p>
        </w:tc>
        <w:tc>
          <w:tcPr>
            <w:tcW w:w="3402" w:type="dxa"/>
            <w:tcBorders>
              <w:top w:val="single" w:sz="4" w:space="0" w:color="000000"/>
              <w:left w:val="single" w:sz="4" w:space="0" w:color="000000"/>
              <w:bottom w:val="single" w:sz="4" w:space="0" w:color="000000"/>
            </w:tcBorders>
            <w:shd w:val="clear" w:color="auto" w:fill="auto"/>
            <w:vAlign w:val="center"/>
          </w:tcPr>
          <w:p w14:paraId="3504333C" w14:textId="77777777" w:rsidR="00814B50" w:rsidRDefault="00814B50">
            <w:pPr>
              <w:kinsoku w:val="0"/>
              <w:overflowPunct w:val="0"/>
              <w:spacing w:before="120"/>
              <w:jc w:val="both"/>
            </w:pPr>
            <w:r>
              <w:rPr>
                <w:sz w:val="18"/>
                <w:szCs w:val="18"/>
              </w:rPr>
              <w:t xml:space="preserve">Enumera 3 o más extensiones de archivos multimedia de imagen </w:t>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B3AD0" w14:textId="77777777" w:rsidR="00814B50" w:rsidRDefault="00814B50">
            <w:pPr>
              <w:kinsoku w:val="0"/>
              <w:overflowPunct w:val="0"/>
              <w:spacing w:before="120"/>
              <w:jc w:val="center"/>
            </w:pPr>
            <w:r>
              <w:rPr>
                <w:sz w:val="18"/>
                <w:szCs w:val="18"/>
              </w:rPr>
              <w:t>1</w:t>
            </w:r>
          </w:p>
        </w:tc>
      </w:tr>
      <w:tr w:rsidR="00814B50" w14:paraId="249F7CC0"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296FEF7D"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7194DBDC" w14:textId="77777777" w:rsidR="00814B50" w:rsidRDefault="00814B50">
            <w:pPr>
              <w:kinsoku w:val="0"/>
              <w:overflowPunct w:val="0"/>
              <w:snapToGrid w:val="0"/>
              <w:jc w:val="both"/>
              <w:rPr>
                <w:sz w:val="18"/>
                <w:szCs w:val="18"/>
              </w:rPr>
            </w:pPr>
          </w:p>
        </w:tc>
        <w:tc>
          <w:tcPr>
            <w:tcW w:w="3402" w:type="dxa"/>
            <w:tcBorders>
              <w:left w:val="single" w:sz="4" w:space="0" w:color="000000"/>
              <w:bottom w:val="single" w:sz="4" w:space="0" w:color="000000"/>
            </w:tcBorders>
            <w:shd w:val="clear" w:color="auto" w:fill="auto"/>
            <w:vAlign w:val="center"/>
          </w:tcPr>
          <w:p w14:paraId="536A6AD9" w14:textId="77777777" w:rsidR="00814B50" w:rsidRDefault="00814B50">
            <w:pPr>
              <w:kinsoku w:val="0"/>
              <w:overflowPunct w:val="0"/>
              <w:spacing w:before="120"/>
              <w:jc w:val="both"/>
            </w:pPr>
            <w:r>
              <w:rPr>
                <w:sz w:val="18"/>
                <w:szCs w:val="18"/>
              </w:rPr>
              <w:t xml:space="preserve">Enumera 2 extensiones de archivos multimedia de imagen </w:t>
            </w:r>
          </w:p>
        </w:tc>
        <w:tc>
          <w:tcPr>
            <w:tcW w:w="1306" w:type="dxa"/>
            <w:tcBorders>
              <w:left w:val="single" w:sz="4" w:space="0" w:color="000000"/>
              <w:bottom w:val="single" w:sz="4" w:space="0" w:color="000000"/>
              <w:right w:val="single" w:sz="4" w:space="0" w:color="000000"/>
            </w:tcBorders>
            <w:shd w:val="clear" w:color="auto" w:fill="auto"/>
            <w:vAlign w:val="center"/>
          </w:tcPr>
          <w:p w14:paraId="4FB21839" w14:textId="77777777" w:rsidR="00814B50" w:rsidRDefault="00814B50">
            <w:pPr>
              <w:kinsoku w:val="0"/>
              <w:overflowPunct w:val="0"/>
              <w:spacing w:before="120"/>
              <w:jc w:val="center"/>
            </w:pPr>
            <w:r>
              <w:rPr>
                <w:sz w:val="18"/>
                <w:szCs w:val="18"/>
              </w:rPr>
              <w:t>0.5</w:t>
            </w:r>
          </w:p>
        </w:tc>
      </w:tr>
      <w:tr w:rsidR="00814B50" w14:paraId="2A5CA359" w14:textId="77777777">
        <w:trPr>
          <w:trHeight w:val="115"/>
          <w:jc w:val="center"/>
        </w:trPr>
        <w:tc>
          <w:tcPr>
            <w:tcW w:w="2224" w:type="dxa"/>
            <w:vMerge/>
            <w:tcBorders>
              <w:top w:val="single" w:sz="4" w:space="0" w:color="000000"/>
              <w:left w:val="single" w:sz="4" w:space="0" w:color="000000"/>
              <w:bottom w:val="single" w:sz="4" w:space="0" w:color="000000"/>
            </w:tcBorders>
            <w:shd w:val="clear" w:color="auto" w:fill="auto"/>
            <w:vAlign w:val="center"/>
          </w:tcPr>
          <w:p w14:paraId="769D0D3C" w14:textId="77777777" w:rsidR="00814B50" w:rsidRDefault="00814B50">
            <w:pPr>
              <w:snapToGrid w:val="0"/>
              <w:ind w:left="360"/>
              <w:jc w:val="both"/>
              <w:rPr>
                <w:sz w:val="18"/>
                <w:szCs w:val="18"/>
              </w:rPr>
            </w:pPr>
          </w:p>
        </w:tc>
        <w:tc>
          <w:tcPr>
            <w:tcW w:w="2704" w:type="dxa"/>
            <w:vMerge/>
            <w:tcBorders>
              <w:top w:val="single" w:sz="4" w:space="0" w:color="000000"/>
              <w:left w:val="single" w:sz="4" w:space="0" w:color="000000"/>
              <w:bottom w:val="single" w:sz="4" w:space="0" w:color="000000"/>
            </w:tcBorders>
            <w:shd w:val="clear" w:color="auto" w:fill="auto"/>
            <w:vAlign w:val="center"/>
          </w:tcPr>
          <w:p w14:paraId="54CD245A" w14:textId="77777777" w:rsidR="00814B50" w:rsidRDefault="00814B50">
            <w:pPr>
              <w:kinsoku w:val="0"/>
              <w:overflowPunct w:val="0"/>
              <w:snapToGrid w:val="0"/>
              <w:jc w:val="both"/>
              <w:rPr>
                <w:sz w:val="18"/>
                <w:szCs w:val="18"/>
              </w:rPr>
            </w:pPr>
          </w:p>
        </w:tc>
        <w:tc>
          <w:tcPr>
            <w:tcW w:w="3402" w:type="dxa"/>
            <w:tcBorders>
              <w:left w:val="single" w:sz="4" w:space="0" w:color="000000"/>
              <w:bottom w:val="single" w:sz="4" w:space="0" w:color="000000"/>
            </w:tcBorders>
            <w:shd w:val="clear" w:color="auto" w:fill="auto"/>
            <w:vAlign w:val="center"/>
          </w:tcPr>
          <w:p w14:paraId="7C09D7FD" w14:textId="77777777" w:rsidR="00814B50" w:rsidRDefault="00814B50">
            <w:pPr>
              <w:kinsoku w:val="0"/>
              <w:overflowPunct w:val="0"/>
              <w:spacing w:before="120"/>
              <w:jc w:val="both"/>
            </w:pPr>
            <w:r>
              <w:rPr>
                <w:sz w:val="18"/>
                <w:szCs w:val="18"/>
              </w:rPr>
              <w:t xml:space="preserve">Enumera 1 o ninguna extensión de archivo multimedia de imagen </w:t>
            </w:r>
          </w:p>
        </w:tc>
        <w:tc>
          <w:tcPr>
            <w:tcW w:w="1306" w:type="dxa"/>
            <w:tcBorders>
              <w:left w:val="single" w:sz="4" w:space="0" w:color="000000"/>
              <w:bottom w:val="single" w:sz="4" w:space="0" w:color="000000"/>
              <w:right w:val="single" w:sz="4" w:space="0" w:color="000000"/>
            </w:tcBorders>
            <w:shd w:val="clear" w:color="auto" w:fill="auto"/>
            <w:vAlign w:val="center"/>
          </w:tcPr>
          <w:p w14:paraId="05F7728E" w14:textId="77777777" w:rsidR="00814B50" w:rsidRDefault="00814B50">
            <w:pPr>
              <w:kinsoku w:val="0"/>
              <w:overflowPunct w:val="0"/>
              <w:spacing w:before="120"/>
              <w:jc w:val="center"/>
            </w:pPr>
            <w:r>
              <w:rPr>
                <w:sz w:val="18"/>
                <w:szCs w:val="18"/>
              </w:rPr>
              <w:t>0</w:t>
            </w:r>
          </w:p>
        </w:tc>
      </w:tr>
      <w:tr w:rsidR="00814B50" w14:paraId="2E96F5BC" w14:textId="77777777">
        <w:trPr>
          <w:trHeight w:val="351"/>
          <w:jc w:val="center"/>
        </w:trPr>
        <w:tc>
          <w:tcPr>
            <w:tcW w:w="8330" w:type="dxa"/>
            <w:gridSpan w:val="3"/>
            <w:tcBorders>
              <w:top w:val="single" w:sz="4" w:space="0" w:color="000000"/>
              <w:left w:val="single" w:sz="4" w:space="0" w:color="000000"/>
              <w:bottom w:val="single" w:sz="4" w:space="0" w:color="000000"/>
            </w:tcBorders>
            <w:shd w:val="clear" w:color="auto" w:fill="auto"/>
            <w:vAlign w:val="center"/>
          </w:tcPr>
          <w:p w14:paraId="09658BAD" w14:textId="77777777" w:rsidR="00814B50" w:rsidRDefault="00814B50">
            <w:pPr>
              <w:kinsoku w:val="0"/>
              <w:overflowPunct w:val="0"/>
              <w:jc w:val="right"/>
            </w:pPr>
            <w:r>
              <w:rPr>
                <w:b/>
                <w:sz w:val="18"/>
                <w:szCs w:val="18"/>
              </w:rPr>
              <w:t>Nota (sobre 10):</w:t>
            </w:r>
          </w:p>
        </w:tc>
        <w:tc>
          <w:tcPr>
            <w:tcW w:w="1306" w:type="dxa"/>
            <w:tcBorders>
              <w:top w:val="single" w:sz="4" w:space="0" w:color="000000"/>
              <w:bottom w:val="single" w:sz="4" w:space="0" w:color="000000"/>
              <w:right w:val="single" w:sz="4" w:space="0" w:color="000000"/>
            </w:tcBorders>
            <w:shd w:val="clear" w:color="auto" w:fill="auto"/>
            <w:vAlign w:val="center"/>
          </w:tcPr>
          <w:p w14:paraId="1231BE67" w14:textId="77777777" w:rsidR="00814B50" w:rsidRDefault="00814B50">
            <w:pPr>
              <w:kinsoku w:val="0"/>
              <w:overflowPunct w:val="0"/>
              <w:snapToGrid w:val="0"/>
              <w:jc w:val="center"/>
              <w:rPr>
                <w:b/>
                <w:sz w:val="18"/>
                <w:szCs w:val="18"/>
              </w:rPr>
            </w:pPr>
          </w:p>
        </w:tc>
      </w:tr>
    </w:tbl>
    <w:p w14:paraId="36FEB5B0" w14:textId="77777777" w:rsidR="00814B50" w:rsidRDefault="00814B50">
      <w:pPr>
        <w:tabs>
          <w:tab w:val="left" w:pos="8265"/>
        </w:tabs>
        <w:rPr>
          <w:sz w:val="18"/>
        </w:rPr>
      </w:pPr>
    </w:p>
    <w:p w14:paraId="30D7AA69" w14:textId="77777777" w:rsidR="00814B50" w:rsidRDefault="00814B50">
      <w:pPr>
        <w:tabs>
          <w:tab w:val="left" w:pos="8265"/>
        </w:tabs>
        <w:rPr>
          <w:b/>
          <w:sz w:val="18"/>
          <w:szCs w:val="18"/>
          <w:u w:val="single"/>
        </w:rPr>
      </w:pPr>
    </w:p>
    <w:p w14:paraId="0964F59C" w14:textId="77777777" w:rsidR="009D583B" w:rsidRDefault="009D583B">
      <w:pPr>
        <w:tabs>
          <w:tab w:val="left" w:pos="8265"/>
        </w:tabs>
        <w:rPr>
          <w:b/>
          <w:sz w:val="18"/>
          <w:szCs w:val="18"/>
          <w:u w:val="single"/>
        </w:rPr>
      </w:pPr>
    </w:p>
    <w:p w14:paraId="24E8415E" w14:textId="243E6993" w:rsidR="00814B50" w:rsidRDefault="00814B50">
      <w:pPr>
        <w:tabs>
          <w:tab w:val="left" w:pos="8265"/>
        </w:tabs>
      </w:pPr>
      <w:r>
        <w:rPr>
          <w:b/>
          <w:sz w:val="18"/>
          <w:szCs w:val="18"/>
          <w:u w:val="single"/>
        </w:rPr>
        <w:lastRenderedPageBreak/>
        <w:t xml:space="preserve">Instrucciones para la prueba: </w:t>
      </w:r>
    </w:p>
    <w:p w14:paraId="7196D064" w14:textId="77777777" w:rsidR="00814B50" w:rsidRDefault="00814B50">
      <w:pPr>
        <w:tabs>
          <w:tab w:val="left" w:pos="8265"/>
        </w:tabs>
        <w:rPr>
          <w:b/>
          <w:sz w:val="18"/>
          <w:szCs w:val="18"/>
          <w:u w:val="single"/>
        </w:rPr>
      </w:pPr>
    </w:p>
    <w:p w14:paraId="015D9051" w14:textId="77777777" w:rsidR="00814B50" w:rsidRDefault="00814B50">
      <w:pPr>
        <w:tabs>
          <w:tab w:val="left" w:pos="8265"/>
        </w:tabs>
      </w:pPr>
      <w:r>
        <w:rPr>
          <w:b/>
          <w:sz w:val="18"/>
          <w:szCs w:val="18"/>
        </w:rPr>
        <w:t>Lee detenidamente la siguiente información:</w:t>
      </w:r>
    </w:p>
    <w:p w14:paraId="34FF1C98" w14:textId="77777777" w:rsidR="00814B50" w:rsidRDefault="00814B50">
      <w:pPr>
        <w:tabs>
          <w:tab w:val="left" w:pos="8265"/>
        </w:tabs>
        <w:rPr>
          <w:b/>
          <w:sz w:val="18"/>
          <w:szCs w:val="18"/>
        </w:rPr>
      </w:pPr>
    </w:p>
    <w:p w14:paraId="2D720854" w14:textId="151B332C" w:rsidR="00814B50" w:rsidRDefault="00814B50">
      <w:pPr>
        <w:tabs>
          <w:tab w:val="left" w:pos="8265"/>
        </w:tabs>
      </w:pPr>
      <w:r>
        <w:rPr>
          <w:sz w:val="18"/>
          <w:szCs w:val="18"/>
        </w:rPr>
        <w:t xml:space="preserve">- La presente actividad tendrá una duración de </w:t>
      </w:r>
      <w:r w:rsidR="0068299D">
        <w:rPr>
          <w:b/>
          <w:sz w:val="18"/>
          <w:szCs w:val="18"/>
        </w:rPr>
        <w:t>3</w:t>
      </w:r>
      <w:r>
        <w:rPr>
          <w:b/>
          <w:sz w:val="18"/>
          <w:szCs w:val="18"/>
        </w:rPr>
        <w:t xml:space="preserve"> horas</w:t>
      </w:r>
      <w:r>
        <w:rPr>
          <w:sz w:val="18"/>
          <w:szCs w:val="18"/>
        </w:rPr>
        <w:t xml:space="preserve"> y se evaluará en una escala del </w:t>
      </w:r>
      <w:r>
        <w:rPr>
          <w:b/>
          <w:sz w:val="18"/>
          <w:szCs w:val="18"/>
        </w:rPr>
        <w:t>0 al 10</w:t>
      </w:r>
    </w:p>
    <w:p w14:paraId="6D072C0D" w14:textId="77777777" w:rsidR="00814B50" w:rsidRDefault="00814B50">
      <w:pPr>
        <w:tabs>
          <w:tab w:val="left" w:pos="8265"/>
        </w:tabs>
        <w:rPr>
          <w:sz w:val="18"/>
          <w:szCs w:val="18"/>
        </w:rPr>
      </w:pPr>
    </w:p>
    <w:p w14:paraId="32106E6A" w14:textId="77777777" w:rsidR="00814B50" w:rsidRDefault="00814B50">
      <w:pPr>
        <w:tabs>
          <w:tab w:val="left" w:pos="8265"/>
        </w:tabs>
      </w:pPr>
      <w:r>
        <w:rPr>
          <w:b/>
          <w:sz w:val="18"/>
        </w:rPr>
        <w:t>Si tienes alguna duda o consulta, comunícala al docente en cualquier momento de la prueba. ¡Mucha suerte!</w:t>
      </w:r>
    </w:p>
    <w:p w14:paraId="48A21919" w14:textId="77777777" w:rsidR="00814B50" w:rsidRDefault="00814B50">
      <w:pPr>
        <w:tabs>
          <w:tab w:val="left" w:pos="8265"/>
        </w:tabs>
        <w:rPr>
          <w:b/>
          <w:sz w:val="18"/>
        </w:rPr>
      </w:pPr>
    </w:p>
    <w:p w14:paraId="6BD18F9B" w14:textId="77777777" w:rsidR="00814B50" w:rsidRDefault="00814B50">
      <w:pPr>
        <w:tabs>
          <w:tab w:val="left" w:pos="8265"/>
        </w:tabs>
        <w:rPr>
          <w:b/>
          <w:sz w:val="18"/>
          <w:u w:val="single"/>
        </w:rPr>
      </w:pPr>
    </w:p>
    <w:p w14:paraId="1507F76C" w14:textId="77777777" w:rsidR="0068299D" w:rsidRDefault="0068299D">
      <w:pPr>
        <w:tabs>
          <w:tab w:val="left" w:pos="8265"/>
        </w:tabs>
        <w:rPr>
          <w:sz w:val="18"/>
          <w:u w:val="single"/>
        </w:rPr>
      </w:pPr>
    </w:p>
    <w:p w14:paraId="54E11D2A" w14:textId="77777777" w:rsidR="00814B50" w:rsidRDefault="00814B50">
      <w:pPr>
        <w:tabs>
          <w:tab w:val="left" w:pos="8265"/>
        </w:tabs>
        <w:rPr>
          <w:sz w:val="18"/>
          <w:u w:val="single"/>
        </w:rPr>
      </w:pPr>
    </w:p>
    <w:p w14:paraId="4AB65BAD" w14:textId="77777777" w:rsidR="00814B50" w:rsidRDefault="00814B50">
      <w:pPr>
        <w:tabs>
          <w:tab w:val="left" w:pos="8265"/>
        </w:tabs>
      </w:pPr>
      <w:r>
        <w:rPr>
          <w:sz w:val="18"/>
          <w:u w:val="single"/>
        </w:rPr>
        <w:t>PRUEBA</w:t>
      </w:r>
    </w:p>
    <w:p w14:paraId="31126E5D" w14:textId="77777777" w:rsidR="00814B50" w:rsidRDefault="00814B50">
      <w:pPr>
        <w:tabs>
          <w:tab w:val="left" w:pos="8265"/>
        </w:tabs>
        <w:rPr>
          <w:b/>
          <w:sz w:val="18"/>
          <w:u w:val="single"/>
        </w:rPr>
      </w:pPr>
    </w:p>
    <w:p w14:paraId="2DE403A5" w14:textId="77777777" w:rsidR="00814B50" w:rsidRDefault="00814B50">
      <w:pPr>
        <w:tabs>
          <w:tab w:val="left" w:pos="8265"/>
        </w:tabs>
        <w:rPr>
          <w:b/>
          <w:sz w:val="18"/>
          <w:u w:val="single"/>
        </w:rPr>
      </w:pPr>
    </w:p>
    <w:p w14:paraId="70F0ADC5" w14:textId="77777777" w:rsidR="00814B50" w:rsidRDefault="00814B50">
      <w:pPr>
        <w:tabs>
          <w:tab w:val="left" w:pos="8265"/>
        </w:tabs>
      </w:pPr>
      <w:r>
        <w:rPr>
          <w:b/>
          <w:sz w:val="18"/>
          <w:u w:val="single"/>
        </w:rPr>
        <w:t xml:space="preserve">Primera parte </w:t>
      </w:r>
    </w:p>
    <w:p w14:paraId="62431CDC" w14:textId="77777777" w:rsidR="00814B50" w:rsidRDefault="00814B50">
      <w:pPr>
        <w:tabs>
          <w:tab w:val="left" w:pos="8265"/>
        </w:tabs>
        <w:rPr>
          <w:b/>
          <w:sz w:val="18"/>
          <w:u w:val="single"/>
        </w:rPr>
      </w:pPr>
    </w:p>
    <w:p w14:paraId="1FF43A23" w14:textId="77777777" w:rsidR="00814B50" w:rsidRDefault="00814B50">
      <w:pPr>
        <w:tabs>
          <w:tab w:val="left" w:pos="8265"/>
        </w:tabs>
      </w:pPr>
      <w:r>
        <w:rPr>
          <w:b/>
          <w:sz w:val="18"/>
        </w:rPr>
        <w:t xml:space="preserve">A partir de la página web facilitada: </w:t>
      </w:r>
    </w:p>
    <w:p w14:paraId="49E398E2" w14:textId="77777777" w:rsidR="00814B50" w:rsidRDefault="00814B50">
      <w:pPr>
        <w:tabs>
          <w:tab w:val="left" w:pos="8265"/>
        </w:tabs>
        <w:rPr>
          <w:b/>
          <w:sz w:val="18"/>
        </w:rPr>
      </w:pPr>
    </w:p>
    <w:p w14:paraId="688A5CE6" w14:textId="77777777" w:rsidR="00814B50" w:rsidRDefault="00814B50" w:rsidP="00B85EDE">
      <w:pPr>
        <w:tabs>
          <w:tab w:val="left" w:pos="8265"/>
        </w:tabs>
        <w:ind w:left="284"/>
      </w:pPr>
      <w:r>
        <w:rPr>
          <w:b/>
          <w:sz w:val="18"/>
        </w:rPr>
        <w:t>1. Identifica y localiza las marcas que utiliza esta página web.</w:t>
      </w:r>
    </w:p>
    <w:p w14:paraId="1F9AD0BD" w14:textId="77777777" w:rsidR="00814B50" w:rsidRDefault="00814B50" w:rsidP="00B85EDE">
      <w:pPr>
        <w:tabs>
          <w:tab w:val="left" w:pos="8265"/>
        </w:tabs>
        <w:ind w:left="284"/>
      </w:pPr>
      <w:r>
        <w:rPr>
          <w:b/>
          <w:sz w:val="18"/>
        </w:rPr>
        <w:t xml:space="preserve">2. Identifica los tipos de archivos multimedia que la componen. </w:t>
      </w:r>
    </w:p>
    <w:p w14:paraId="16287F21" w14:textId="77777777" w:rsidR="00814B50" w:rsidRDefault="00814B50">
      <w:pPr>
        <w:tabs>
          <w:tab w:val="left" w:pos="8265"/>
        </w:tabs>
        <w:rPr>
          <w:b/>
          <w:sz w:val="18"/>
        </w:rPr>
      </w:pPr>
    </w:p>
    <w:p w14:paraId="5BE93A62" w14:textId="77777777" w:rsidR="00814B50" w:rsidRDefault="00814B50">
      <w:pPr>
        <w:tabs>
          <w:tab w:val="left" w:pos="8265"/>
        </w:tabs>
        <w:rPr>
          <w:b/>
          <w:sz w:val="18"/>
        </w:rPr>
      </w:pPr>
    </w:p>
    <w:p w14:paraId="384BA73E" w14:textId="77777777" w:rsidR="00814B50" w:rsidRDefault="00814B50">
      <w:pPr>
        <w:tabs>
          <w:tab w:val="left" w:pos="8265"/>
        </w:tabs>
        <w:rPr>
          <w:b/>
          <w:sz w:val="18"/>
        </w:rPr>
      </w:pPr>
    </w:p>
    <w:p w14:paraId="07F37E6E" w14:textId="77777777" w:rsidR="00814B50" w:rsidRDefault="00814B50">
      <w:pPr>
        <w:tabs>
          <w:tab w:val="left" w:pos="8265"/>
        </w:tabs>
      </w:pPr>
      <w:r>
        <w:rPr>
          <w:b/>
          <w:sz w:val="18"/>
          <w:u w:val="single"/>
        </w:rPr>
        <w:t xml:space="preserve">Segunda parte </w:t>
      </w:r>
    </w:p>
    <w:p w14:paraId="34B3F2EB" w14:textId="77777777" w:rsidR="00814B50" w:rsidRDefault="00814B50">
      <w:pPr>
        <w:tabs>
          <w:tab w:val="left" w:pos="8265"/>
        </w:tabs>
        <w:rPr>
          <w:b/>
          <w:sz w:val="18"/>
          <w:u w:val="single"/>
        </w:rPr>
      </w:pPr>
    </w:p>
    <w:p w14:paraId="0C4C1083" w14:textId="77777777" w:rsidR="00814B50" w:rsidRDefault="00814B50">
      <w:pPr>
        <w:tabs>
          <w:tab w:val="left" w:pos="8265"/>
        </w:tabs>
      </w:pPr>
      <w:r w:rsidRPr="40E13261">
        <w:rPr>
          <w:b/>
          <w:bCs/>
          <w:sz w:val="18"/>
          <w:szCs w:val="18"/>
        </w:rPr>
        <w:t>1. Enumera, al menos 3 extensiones de archivos multimedia de sonido, 3 extensiones de archivos multimedia de imagen y 3 extensiones de archivo de vídeo.</w:t>
      </w:r>
    </w:p>
    <w:p w14:paraId="70E5AA18" w14:textId="148F1A04" w:rsidR="00814B50" w:rsidRDefault="00814B50" w:rsidP="40E13261">
      <w:pPr>
        <w:tabs>
          <w:tab w:val="left" w:pos="8265"/>
        </w:tabs>
      </w:pPr>
    </w:p>
    <w:p w14:paraId="50E5D542" w14:textId="1C331B99" w:rsidR="00F92962" w:rsidRDefault="00F92962" w:rsidP="40E13261">
      <w:pPr>
        <w:tabs>
          <w:tab w:val="left" w:pos="8265"/>
        </w:tabs>
      </w:pPr>
    </w:p>
    <w:p w14:paraId="6FB66F28" w14:textId="44D342AC" w:rsidR="00F92962" w:rsidRDefault="00F92962" w:rsidP="40E13261">
      <w:pPr>
        <w:tabs>
          <w:tab w:val="left" w:pos="8265"/>
        </w:tabs>
      </w:pPr>
    </w:p>
    <w:p w14:paraId="77B1A51C" w14:textId="75182133" w:rsidR="00F92962" w:rsidRDefault="00F92962" w:rsidP="40E13261">
      <w:pPr>
        <w:tabs>
          <w:tab w:val="left" w:pos="8265"/>
        </w:tabs>
      </w:pPr>
    </w:p>
    <w:p w14:paraId="39BE8F73" w14:textId="5E91F43C" w:rsidR="00F92962" w:rsidRDefault="00F92962" w:rsidP="40E13261">
      <w:pPr>
        <w:tabs>
          <w:tab w:val="left" w:pos="8265"/>
        </w:tabs>
      </w:pPr>
    </w:p>
    <w:p w14:paraId="20538A40" w14:textId="3FEB74AB" w:rsidR="00F92962" w:rsidRDefault="00F92962" w:rsidP="40E13261">
      <w:pPr>
        <w:tabs>
          <w:tab w:val="left" w:pos="8265"/>
        </w:tabs>
      </w:pPr>
    </w:p>
    <w:p w14:paraId="46E79F89" w14:textId="3EE01553" w:rsidR="00F92962" w:rsidRDefault="00F92962" w:rsidP="40E13261">
      <w:pPr>
        <w:tabs>
          <w:tab w:val="left" w:pos="8265"/>
        </w:tabs>
      </w:pPr>
    </w:p>
    <w:p w14:paraId="359EE0BA" w14:textId="2B2015AA" w:rsidR="00F92962" w:rsidRDefault="00F92962" w:rsidP="40E13261">
      <w:pPr>
        <w:tabs>
          <w:tab w:val="left" w:pos="8265"/>
        </w:tabs>
      </w:pPr>
    </w:p>
    <w:p w14:paraId="08EBE949" w14:textId="5D6156C8" w:rsidR="00F92962" w:rsidRDefault="00F92962" w:rsidP="40E13261">
      <w:pPr>
        <w:tabs>
          <w:tab w:val="left" w:pos="8265"/>
        </w:tabs>
      </w:pPr>
    </w:p>
    <w:p w14:paraId="7A4B1882" w14:textId="2DF83BF9" w:rsidR="00F92962" w:rsidRDefault="00F92962" w:rsidP="40E13261">
      <w:pPr>
        <w:tabs>
          <w:tab w:val="left" w:pos="8265"/>
        </w:tabs>
      </w:pPr>
    </w:p>
    <w:p w14:paraId="272185F7" w14:textId="4C1D2BA6" w:rsidR="00F92962" w:rsidRDefault="00F92962" w:rsidP="40E13261">
      <w:pPr>
        <w:tabs>
          <w:tab w:val="left" w:pos="8265"/>
        </w:tabs>
      </w:pPr>
    </w:p>
    <w:p w14:paraId="16204DC2" w14:textId="7053C5C5" w:rsidR="00F92962" w:rsidRDefault="00F92962" w:rsidP="40E13261">
      <w:pPr>
        <w:tabs>
          <w:tab w:val="left" w:pos="8265"/>
        </w:tabs>
      </w:pPr>
    </w:p>
    <w:p w14:paraId="58D6FC8B" w14:textId="4AA34294" w:rsidR="00F92962" w:rsidRDefault="00F92962" w:rsidP="40E13261">
      <w:pPr>
        <w:tabs>
          <w:tab w:val="left" w:pos="8265"/>
        </w:tabs>
      </w:pPr>
    </w:p>
    <w:p w14:paraId="743DF8AF" w14:textId="5BB17505" w:rsidR="00F92962" w:rsidRDefault="00F92962" w:rsidP="40E13261">
      <w:pPr>
        <w:tabs>
          <w:tab w:val="left" w:pos="8265"/>
        </w:tabs>
      </w:pPr>
    </w:p>
    <w:p w14:paraId="589D05A8" w14:textId="063ABE55" w:rsidR="00F92962" w:rsidRDefault="00F92962" w:rsidP="40E13261">
      <w:pPr>
        <w:tabs>
          <w:tab w:val="left" w:pos="8265"/>
        </w:tabs>
      </w:pPr>
    </w:p>
    <w:p w14:paraId="5BFB4838" w14:textId="16A46FFD" w:rsidR="00F92962" w:rsidRDefault="002E45DE" w:rsidP="40E13261">
      <w:pPr>
        <w:tabs>
          <w:tab w:val="left" w:pos="8265"/>
        </w:tabs>
      </w:pPr>
      <w:r>
        <w:rPr>
          <w:noProof/>
        </w:rPr>
        <w:drawing>
          <wp:anchor distT="0" distB="0" distL="114300" distR="114300" simplePos="0" relativeHeight="251657216" behindDoc="0" locked="0" layoutInCell="1" allowOverlap="1" wp14:anchorId="338CE0AF" wp14:editId="28DB29CD">
            <wp:simplePos x="0" y="0"/>
            <wp:positionH relativeFrom="column">
              <wp:posOffset>460375</wp:posOffset>
            </wp:positionH>
            <wp:positionV relativeFrom="paragraph">
              <wp:posOffset>11430</wp:posOffset>
            </wp:positionV>
            <wp:extent cx="2162810" cy="7271385"/>
            <wp:effectExtent l="0" t="0" r="889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2810" cy="7271385"/>
                    </a:xfrm>
                    <a:prstGeom prst="rect">
                      <a:avLst/>
                    </a:prstGeom>
                  </pic:spPr>
                </pic:pic>
              </a:graphicData>
            </a:graphic>
          </wp:anchor>
        </w:drawing>
      </w:r>
    </w:p>
    <w:p w14:paraId="10B1A560" w14:textId="0A22052E" w:rsidR="00F92962" w:rsidRDefault="00F92962" w:rsidP="40E13261">
      <w:pPr>
        <w:tabs>
          <w:tab w:val="left" w:pos="8265"/>
        </w:tabs>
      </w:pPr>
    </w:p>
    <w:p w14:paraId="562D7D1E" w14:textId="2A25C5B6" w:rsidR="00F92962" w:rsidRDefault="00F92962" w:rsidP="40E13261">
      <w:pPr>
        <w:tabs>
          <w:tab w:val="left" w:pos="8265"/>
        </w:tabs>
      </w:pPr>
    </w:p>
    <w:p w14:paraId="061E9A7B" w14:textId="5F191F79" w:rsidR="00F92962" w:rsidRDefault="00F92962" w:rsidP="40E13261">
      <w:pPr>
        <w:tabs>
          <w:tab w:val="left" w:pos="8265"/>
        </w:tabs>
      </w:pPr>
    </w:p>
    <w:p w14:paraId="61D94709" w14:textId="67871B8E" w:rsidR="00F92962" w:rsidRDefault="00F92962" w:rsidP="40E13261">
      <w:pPr>
        <w:tabs>
          <w:tab w:val="left" w:pos="8265"/>
        </w:tabs>
      </w:pPr>
    </w:p>
    <w:p w14:paraId="4538F705" w14:textId="35694BE4" w:rsidR="00F92962" w:rsidRDefault="00F92962" w:rsidP="40E13261">
      <w:pPr>
        <w:tabs>
          <w:tab w:val="left" w:pos="8265"/>
        </w:tabs>
      </w:pPr>
    </w:p>
    <w:p w14:paraId="239131D6" w14:textId="1431A793" w:rsidR="00F92962" w:rsidRDefault="00F92962" w:rsidP="40E13261">
      <w:pPr>
        <w:tabs>
          <w:tab w:val="left" w:pos="8265"/>
        </w:tabs>
      </w:pPr>
    </w:p>
    <w:p w14:paraId="4FF67B28" w14:textId="3DDF95AF" w:rsidR="00F92962" w:rsidRDefault="00F92962" w:rsidP="40E13261">
      <w:pPr>
        <w:tabs>
          <w:tab w:val="left" w:pos="8265"/>
        </w:tabs>
      </w:pPr>
    </w:p>
    <w:p w14:paraId="457E207B" w14:textId="12B0FA95" w:rsidR="00F92962" w:rsidRDefault="00F92962" w:rsidP="40E13261">
      <w:pPr>
        <w:tabs>
          <w:tab w:val="left" w:pos="8265"/>
        </w:tabs>
      </w:pPr>
    </w:p>
    <w:p w14:paraId="2A89EF30" w14:textId="08A9BBBD" w:rsidR="00F92962" w:rsidRDefault="00F92962" w:rsidP="40E13261">
      <w:pPr>
        <w:tabs>
          <w:tab w:val="left" w:pos="8265"/>
        </w:tabs>
      </w:pPr>
    </w:p>
    <w:p w14:paraId="7293F715" w14:textId="317ACE07" w:rsidR="00F92962" w:rsidRDefault="00F92962" w:rsidP="40E13261">
      <w:pPr>
        <w:tabs>
          <w:tab w:val="left" w:pos="8265"/>
        </w:tabs>
      </w:pPr>
    </w:p>
    <w:p w14:paraId="4F3E9D83" w14:textId="302D828F" w:rsidR="00F92962" w:rsidRDefault="00F92962" w:rsidP="40E13261">
      <w:pPr>
        <w:tabs>
          <w:tab w:val="left" w:pos="8265"/>
        </w:tabs>
      </w:pPr>
    </w:p>
    <w:p w14:paraId="5CF664DD" w14:textId="738865F9" w:rsidR="00F92962" w:rsidRDefault="00F92962" w:rsidP="40E13261">
      <w:pPr>
        <w:tabs>
          <w:tab w:val="left" w:pos="8265"/>
        </w:tabs>
      </w:pPr>
    </w:p>
    <w:p w14:paraId="52BCECAE" w14:textId="34D0A65B" w:rsidR="00F92962" w:rsidRDefault="00F92962" w:rsidP="40E13261">
      <w:pPr>
        <w:tabs>
          <w:tab w:val="left" w:pos="8265"/>
        </w:tabs>
      </w:pPr>
    </w:p>
    <w:p w14:paraId="438AAE0D" w14:textId="3A43FD05" w:rsidR="00F92962" w:rsidRDefault="00F92962" w:rsidP="40E13261">
      <w:pPr>
        <w:tabs>
          <w:tab w:val="left" w:pos="8265"/>
        </w:tabs>
      </w:pPr>
    </w:p>
    <w:p w14:paraId="5D4E698E" w14:textId="24344407" w:rsidR="00F92962" w:rsidRDefault="00F92962" w:rsidP="40E13261">
      <w:pPr>
        <w:tabs>
          <w:tab w:val="left" w:pos="8265"/>
        </w:tabs>
      </w:pPr>
    </w:p>
    <w:p w14:paraId="04229969" w14:textId="3E6414F4" w:rsidR="00F92962" w:rsidRDefault="00F92962" w:rsidP="40E13261">
      <w:pPr>
        <w:tabs>
          <w:tab w:val="left" w:pos="8265"/>
        </w:tabs>
      </w:pPr>
    </w:p>
    <w:p w14:paraId="2084BD3E" w14:textId="1F5CBCE1" w:rsidR="00F92962" w:rsidRDefault="00F92962" w:rsidP="40E13261">
      <w:pPr>
        <w:tabs>
          <w:tab w:val="left" w:pos="8265"/>
        </w:tabs>
      </w:pPr>
    </w:p>
    <w:p w14:paraId="43C6D6E9" w14:textId="3E2F73F3" w:rsidR="00F92962" w:rsidRDefault="00F92962" w:rsidP="40E13261">
      <w:pPr>
        <w:tabs>
          <w:tab w:val="left" w:pos="8265"/>
        </w:tabs>
      </w:pPr>
    </w:p>
    <w:p w14:paraId="3D7FF9CF" w14:textId="719F4D71" w:rsidR="00F92962" w:rsidRDefault="00F92962" w:rsidP="40E13261">
      <w:pPr>
        <w:tabs>
          <w:tab w:val="left" w:pos="8265"/>
        </w:tabs>
      </w:pPr>
    </w:p>
    <w:p w14:paraId="076AE0B0" w14:textId="2A3A8480" w:rsidR="00F92962" w:rsidRDefault="00F92962" w:rsidP="40E13261">
      <w:pPr>
        <w:tabs>
          <w:tab w:val="left" w:pos="8265"/>
        </w:tabs>
      </w:pPr>
    </w:p>
    <w:p w14:paraId="21F9DDB2" w14:textId="09BABC2D" w:rsidR="00F92962" w:rsidRDefault="00F92962" w:rsidP="40E13261">
      <w:pPr>
        <w:tabs>
          <w:tab w:val="left" w:pos="8265"/>
        </w:tabs>
      </w:pPr>
    </w:p>
    <w:p w14:paraId="5BD1BAE6" w14:textId="17FBFE5F" w:rsidR="00F92962" w:rsidRDefault="00F92962" w:rsidP="40E13261">
      <w:pPr>
        <w:tabs>
          <w:tab w:val="left" w:pos="8265"/>
        </w:tabs>
      </w:pPr>
    </w:p>
    <w:p w14:paraId="395A3CCF" w14:textId="55DB90D0" w:rsidR="00F92962" w:rsidRDefault="00F92962" w:rsidP="40E13261">
      <w:pPr>
        <w:tabs>
          <w:tab w:val="left" w:pos="8265"/>
        </w:tabs>
      </w:pPr>
    </w:p>
    <w:p w14:paraId="634F5D91" w14:textId="76C573FE" w:rsidR="00F92962" w:rsidRDefault="00F92962" w:rsidP="40E13261">
      <w:pPr>
        <w:tabs>
          <w:tab w:val="left" w:pos="8265"/>
        </w:tabs>
      </w:pPr>
    </w:p>
    <w:p w14:paraId="0FFFBBD5" w14:textId="60D584DD" w:rsidR="00F92962" w:rsidRDefault="00F92962" w:rsidP="40E13261">
      <w:pPr>
        <w:tabs>
          <w:tab w:val="left" w:pos="8265"/>
        </w:tabs>
      </w:pPr>
    </w:p>
    <w:p w14:paraId="7A56EBBF" w14:textId="739EF9F1" w:rsidR="00F92962" w:rsidRDefault="00F92962" w:rsidP="40E13261">
      <w:pPr>
        <w:tabs>
          <w:tab w:val="left" w:pos="8265"/>
        </w:tabs>
      </w:pPr>
    </w:p>
    <w:p w14:paraId="34E7809F" w14:textId="303E2728" w:rsidR="00F92962" w:rsidRDefault="00F92962" w:rsidP="40E13261">
      <w:pPr>
        <w:tabs>
          <w:tab w:val="left" w:pos="8265"/>
        </w:tabs>
      </w:pPr>
    </w:p>
    <w:p w14:paraId="5B7109BD" w14:textId="1A8F7A32" w:rsidR="00F92962" w:rsidRDefault="00F92962" w:rsidP="40E13261">
      <w:pPr>
        <w:tabs>
          <w:tab w:val="left" w:pos="8265"/>
        </w:tabs>
      </w:pPr>
    </w:p>
    <w:p w14:paraId="0D4F7E2C" w14:textId="3DA825B1" w:rsidR="00F92962" w:rsidRDefault="00F92962" w:rsidP="40E13261">
      <w:pPr>
        <w:tabs>
          <w:tab w:val="left" w:pos="8265"/>
        </w:tabs>
      </w:pPr>
    </w:p>
    <w:p w14:paraId="76BACA9E" w14:textId="76FC0F00" w:rsidR="00F92962" w:rsidRDefault="00F92962" w:rsidP="40E13261">
      <w:pPr>
        <w:tabs>
          <w:tab w:val="left" w:pos="8265"/>
        </w:tabs>
      </w:pPr>
    </w:p>
    <w:p w14:paraId="1B928EF9" w14:textId="77777777" w:rsidR="00F92962" w:rsidRDefault="00F92962" w:rsidP="40E13261">
      <w:pPr>
        <w:tabs>
          <w:tab w:val="left" w:pos="8265"/>
        </w:tabs>
      </w:pPr>
    </w:p>
    <w:p w14:paraId="655E0D37" w14:textId="0DCD3F56" w:rsidR="00211D19" w:rsidRPr="00EE2FE0" w:rsidRDefault="00211D19" w:rsidP="40E13261">
      <w:pPr>
        <w:tabs>
          <w:tab w:val="left" w:pos="8265"/>
        </w:tabs>
      </w:pPr>
      <w:r>
        <w:rPr>
          <w:noProof/>
        </w:rPr>
        <w:lastRenderedPageBreak/>
        <w:drawing>
          <wp:inline distT="0" distB="0" distL="0" distR="0" wp14:anchorId="160385B6" wp14:editId="3652E0AC">
            <wp:extent cx="5425842" cy="682012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rtert.png"/>
                    <pic:cNvPicPr/>
                  </pic:nvPicPr>
                  <pic:blipFill>
                    <a:blip r:embed="rId12">
                      <a:extLst>
                        <a:ext uri="{28A0092B-C50C-407E-A947-70E740481C1C}">
                          <a14:useLocalDpi xmlns:a14="http://schemas.microsoft.com/office/drawing/2010/main" val="0"/>
                        </a:ext>
                      </a:extLst>
                    </a:blip>
                    <a:stretch>
                      <a:fillRect/>
                    </a:stretch>
                  </pic:blipFill>
                  <pic:spPr>
                    <a:xfrm>
                      <a:off x="0" y="0"/>
                      <a:ext cx="5425842" cy="6820122"/>
                    </a:xfrm>
                    <a:prstGeom prst="rect">
                      <a:avLst/>
                    </a:prstGeom>
                  </pic:spPr>
                </pic:pic>
              </a:graphicData>
            </a:graphic>
          </wp:inline>
        </w:drawing>
      </w:r>
    </w:p>
    <w:p w14:paraId="2B29B875" w14:textId="5FCB947C" w:rsidR="40E13261" w:rsidRDefault="00211D19" w:rsidP="40E13261">
      <w:pPr>
        <w:tabs>
          <w:tab w:val="left" w:pos="8265"/>
        </w:tabs>
        <w:rPr>
          <w:b/>
          <w:bCs/>
          <w:sz w:val="18"/>
          <w:szCs w:val="18"/>
        </w:rPr>
      </w:pPr>
      <w:r>
        <w:rPr>
          <w:b/>
          <w:bCs/>
          <w:noProof/>
          <w:sz w:val="18"/>
          <w:szCs w:val="18"/>
        </w:rPr>
        <w:lastRenderedPageBreak/>
        <w:drawing>
          <wp:inline distT="0" distB="0" distL="0" distR="0" wp14:anchorId="200C3A62" wp14:editId="3FF7B76A">
            <wp:extent cx="5677890" cy="59677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tyr.png"/>
                    <pic:cNvPicPr/>
                  </pic:nvPicPr>
                  <pic:blipFill>
                    <a:blip r:embed="rId13">
                      <a:extLst>
                        <a:ext uri="{28A0092B-C50C-407E-A947-70E740481C1C}">
                          <a14:useLocalDpi xmlns:a14="http://schemas.microsoft.com/office/drawing/2010/main" val="0"/>
                        </a:ext>
                      </a:extLst>
                    </a:blip>
                    <a:stretch>
                      <a:fillRect/>
                    </a:stretch>
                  </pic:blipFill>
                  <pic:spPr>
                    <a:xfrm>
                      <a:off x="0" y="0"/>
                      <a:ext cx="5687898" cy="5978254"/>
                    </a:xfrm>
                    <a:prstGeom prst="rect">
                      <a:avLst/>
                    </a:prstGeom>
                  </pic:spPr>
                </pic:pic>
              </a:graphicData>
            </a:graphic>
          </wp:inline>
        </w:drawing>
      </w:r>
    </w:p>
    <w:p w14:paraId="64CC01C9" w14:textId="7884812E" w:rsidR="40E13261" w:rsidRDefault="00211D19" w:rsidP="40E13261">
      <w:pPr>
        <w:tabs>
          <w:tab w:val="left" w:pos="8265"/>
        </w:tabs>
        <w:rPr>
          <w:b/>
          <w:bCs/>
          <w:sz w:val="18"/>
          <w:szCs w:val="18"/>
        </w:rPr>
      </w:pPr>
      <w:r>
        <w:rPr>
          <w:b/>
          <w:bCs/>
          <w:noProof/>
          <w:sz w:val="18"/>
          <w:szCs w:val="18"/>
        </w:rPr>
        <w:lastRenderedPageBreak/>
        <w:drawing>
          <wp:inline distT="0" distB="0" distL="0" distR="0" wp14:anchorId="1E667FDD" wp14:editId="33D397C7">
            <wp:extent cx="5951022" cy="60813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fgerd.png"/>
                    <pic:cNvPicPr/>
                  </pic:nvPicPr>
                  <pic:blipFill>
                    <a:blip r:embed="rId14">
                      <a:extLst>
                        <a:ext uri="{28A0092B-C50C-407E-A947-70E740481C1C}">
                          <a14:useLocalDpi xmlns:a14="http://schemas.microsoft.com/office/drawing/2010/main" val="0"/>
                        </a:ext>
                      </a:extLst>
                    </a:blip>
                    <a:stretch>
                      <a:fillRect/>
                    </a:stretch>
                  </pic:blipFill>
                  <pic:spPr>
                    <a:xfrm>
                      <a:off x="0" y="0"/>
                      <a:ext cx="5959673" cy="6090236"/>
                    </a:xfrm>
                    <a:prstGeom prst="rect">
                      <a:avLst/>
                    </a:prstGeom>
                  </pic:spPr>
                </pic:pic>
              </a:graphicData>
            </a:graphic>
          </wp:inline>
        </w:drawing>
      </w:r>
    </w:p>
    <w:p w14:paraId="0C14A508" w14:textId="6781633E" w:rsidR="00374064" w:rsidRDefault="00374064" w:rsidP="40E13261">
      <w:pPr>
        <w:tabs>
          <w:tab w:val="left" w:pos="8265"/>
        </w:tabs>
        <w:rPr>
          <w:b/>
          <w:bCs/>
          <w:noProof/>
          <w:sz w:val="18"/>
          <w:szCs w:val="18"/>
        </w:rPr>
      </w:pPr>
      <w:r>
        <w:rPr>
          <w:b/>
          <w:bCs/>
          <w:noProof/>
          <w:sz w:val="18"/>
          <w:szCs w:val="18"/>
        </w:rPr>
        <w:lastRenderedPageBreak/>
        <w:t>Lo primero que hay en esta web son las etiquetas que no son visibles para los navegadores, solo son visibles en el codigo fuente de la web, pero que sin ellas no sabriamos que es un web de html 5.</w:t>
      </w:r>
    </w:p>
    <w:p w14:paraId="69C91F42" w14:textId="407EE6FF" w:rsidR="00374064" w:rsidRDefault="00374064" w:rsidP="40E13261">
      <w:pPr>
        <w:tabs>
          <w:tab w:val="left" w:pos="8265"/>
        </w:tabs>
        <w:rPr>
          <w:b/>
          <w:bCs/>
          <w:noProof/>
          <w:sz w:val="18"/>
          <w:szCs w:val="18"/>
        </w:rPr>
      </w:pPr>
      <w:r>
        <w:rPr>
          <w:b/>
          <w:bCs/>
          <w:noProof/>
          <w:sz w:val="18"/>
          <w:szCs w:val="18"/>
        </w:rPr>
        <w:t>La primera que tenemos que poner es &lt;!doctype&gt; para la validación del codigo de la web.</w:t>
      </w:r>
    </w:p>
    <w:p w14:paraId="5F70AB36" w14:textId="30E8E484" w:rsidR="00374064" w:rsidRDefault="00374064" w:rsidP="40E13261">
      <w:pPr>
        <w:tabs>
          <w:tab w:val="left" w:pos="8265"/>
        </w:tabs>
        <w:rPr>
          <w:b/>
          <w:bCs/>
          <w:noProof/>
          <w:sz w:val="18"/>
          <w:szCs w:val="18"/>
        </w:rPr>
      </w:pPr>
      <w:r>
        <w:rPr>
          <w:b/>
          <w:bCs/>
          <w:noProof/>
          <w:sz w:val="18"/>
          <w:szCs w:val="18"/>
        </w:rPr>
        <w:t xml:space="preserve">La sigiente es la etiqueta de &lt;html&gt; para indicar que es una pagina web. </w:t>
      </w:r>
    </w:p>
    <w:p w14:paraId="7193787D" w14:textId="2271244E" w:rsidR="00374064" w:rsidRDefault="00374064" w:rsidP="40E13261">
      <w:pPr>
        <w:tabs>
          <w:tab w:val="left" w:pos="8265"/>
        </w:tabs>
        <w:rPr>
          <w:b/>
          <w:bCs/>
          <w:noProof/>
          <w:sz w:val="18"/>
          <w:szCs w:val="18"/>
        </w:rPr>
      </w:pPr>
      <w:r>
        <w:rPr>
          <w:b/>
          <w:bCs/>
          <w:noProof/>
          <w:sz w:val="18"/>
          <w:szCs w:val="18"/>
        </w:rPr>
        <w:t xml:space="preserve">Despues las etiquetas &lt;metas&gt; para indicar el juego de caracteres y por ultimo la etiqueta &lt;body&gt; que es donde ponemos todo lo que compone nuestra página web y es visible con los navegadores.  </w:t>
      </w:r>
    </w:p>
    <w:p w14:paraId="295232B4" w14:textId="32C4B1F7" w:rsidR="00374064" w:rsidRDefault="00374064" w:rsidP="40E13261">
      <w:pPr>
        <w:tabs>
          <w:tab w:val="left" w:pos="8265"/>
        </w:tabs>
        <w:rPr>
          <w:b/>
          <w:bCs/>
          <w:noProof/>
          <w:sz w:val="18"/>
          <w:szCs w:val="18"/>
        </w:rPr>
      </w:pPr>
      <w:r>
        <w:rPr>
          <w:b/>
          <w:bCs/>
          <w:noProof/>
          <w:sz w:val="18"/>
          <w:szCs w:val="18"/>
        </w:rPr>
        <w:drawing>
          <wp:inline distT="0" distB="0" distL="0" distR="0" wp14:anchorId="3EEC15AA" wp14:editId="0207F8CC">
            <wp:extent cx="1203813" cy="504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7888" cy="506534"/>
                    </a:xfrm>
                    <a:prstGeom prst="rect">
                      <a:avLst/>
                    </a:prstGeom>
                    <a:noFill/>
                  </pic:spPr>
                </pic:pic>
              </a:graphicData>
            </a:graphic>
          </wp:inline>
        </w:drawing>
      </w:r>
    </w:p>
    <w:p w14:paraId="70DE65AC" w14:textId="77777777" w:rsidR="00374064" w:rsidRDefault="00374064" w:rsidP="40E13261">
      <w:pPr>
        <w:tabs>
          <w:tab w:val="left" w:pos="8265"/>
        </w:tabs>
        <w:rPr>
          <w:b/>
          <w:bCs/>
          <w:noProof/>
          <w:sz w:val="18"/>
          <w:szCs w:val="18"/>
        </w:rPr>
      </w:pPr>
    </w:p>
    <w:p w14:paraId="0E5CB8ED" w14:textId="7D078E48" w:rsidR="002E45DE" w:rsidRDefault="002E45DE" w:rsidP="40E13261">
      <w:pPr>
        <w:tabs>
          <w:tab w:val="left" w:pos="8265"/>
        </w:tabs>
        <w:rPr>
          <w:b/>
          <w:bCs/>
          <w:sz w:val="18"/>
          <w:szCs w:val="18"/>
        </w:rPr>
      </w:pPr>
      <w:r>
        <w:rPr>
          <w:b/>
          <w:bCs/>
          <w:sz w:val="18"/>
          <w:szCs w:val="18"/>
        </w:rPr>
        <w:t>Esto es una etiqueta tipo enlace para ir al índice de la página web. La etiqueta correspondiente es &lt;a&gt;</w:t>
      </w:r>
      <w:r w:rsidR="00BA059A">
        <w:rPr>
          <w:b/>
          <w:bCs/>
          <w:sz w:val="18"/>
          <w:szCs w:val="18"/>
        </w:rPr>
        <w:t xml:space="preserve"> con el atributo id para que en los siguientes enlaces nos traiga a este punto del documento.</w:t>
      </w:r>
    </w:p>
    <w:p w14:paraId="47948F0B" w14:textId="29407FA6" w:rsidR="002E45DE" w:rsidRDefault="002E45DE" w:rsidP="40E13261">
      <w:pPr>
        <w:tabs>
          <w:tab w:val="left" w:pos="8265"/>
        </w:tabs>
        <w:rPr>
          <w:b/>
          <w:bCs/>
          <w:sz w:val="18"/>
          <w:szCs w:val="18"/>
        </w:rPr>
      </w:pPr>
    </w:p>
    <w:p w14:paraId="2A6DD74D" w14:textId="52E97033" w:rsidR="002E45DE" w:rsidRDefault="002E45DE" w:rsidP="40E13261">
      <w:pPr>
        <w:tabs>
          <w:tab w:val="left" w:pos="8265"/>
        </w:tabs>
        <w:rPr>
          <w:b/>
          <w:bCs/>
          <w:sz w:val="18"/>
          <w:szCs w:val="18"/>
        </w:rPr>
      </w:pPr>
    </w:p>
    <w:p w14:paraId="60823C74" w14:textId="7F560581" w:rsidR="002E45DE" w:rsidRDefault="002E45DE" w:rsidP="40E13261">
      <w:pPr>
        <w:tabs>
          <w:tab w:val="left" w:pos="8265"/>
        </w:tabs>
        <w:rPr>
          <w:b/>
          <w:bCs/>
          <w:sz w:val="18"/>
          <w:szCs w:val="18"/>
        </w:rPr>
      </w:pPr>
    </w:p>
    <w:p w14:paraId="221E1E20" w14:textId="0955FD41" w:rsidR="002E45DE" w:rsidRDefault="002E45DE" w:rsidP="40E13261">
      <w:pPr>
        <w:tabs>
          <w:tab w:val="left" w:pos="8265"/>
        </w:tabs>
        <w:rPr>
          <w:b/>
          <w:bCs/>
          <w:sz w:val="18"/>
          <w:szCs w:val="18"/>
        </w:rPr>
      </w:pPr>
      <w:r w:rsidRPr="002E45DE">
        <w:rPr>
          <w:b/>
          <w:bCs/>
          <w:noProof/>
          <w:sz w:val="18"/>
          <w:szCs w:val="18"/>
        </w:rPr>
        <w:drawing>
          <wp:inline distT="0" distB="0" distL="0" distR="0" wp14:anchorId="3DAC814A" wp14:editId="1DE8BCCA">
            <wp:extent cx="809738" cy="704948"/>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9738" cy="704948"/>
                    </a:xfrm>
                    <a:prstGeom prst="rect">
                      <a:avLst/>
                    </a:prstGeom>
                  </pic:spPr>
                </pic:pic>
              </a:graphicData>
            </a:graphic>
          </wp:inline>
        </w:drawing>
      </w:r>
      <w:r>
        <w:rPr>
          <w:b/>
          <w:bCs/>
          <w:sz w:val="18"/>
          <w:szCs w:val="18"/>
        </w:rPr>
        <w:t>Eso es una lista ordenada. La etiqueta es &lt;</w:t>
      </w:r>
      <w:proofErr w:type="spellStart"/>
      <w:r>
        <w:rPr>
          <w:b/>
          <w:bCs/>
          <w:sz w:val="18"/>
          <w:szCs w:val="18"/>
        </w:rPr>
        <w:t>ol</w:t>
      </w:r>
      <w:proofErr w:type="spellEnd"/>
      <w:r>
        <w:rPr>
          <w:b/>
          <w:bCs/>
          <w:sz w:val="18"/>
          <w:szCs w:val="18"/>
        </w:rPr>
        <w:t>&gt; y con sus correspondientes elementos que su etiqueta es &lt;</w:t>
      </w:r>
      <w:proofErr w:type="spellStart"/>
      <w:r>
        <w:rPr>
          <w:b/>
          <w:bCs/>
          <w:sz w:val="18"/>
          <w:szCs w:val="18"/>
        </w:rPr>
        <w:t>li</w:t>
      </w:r>
      <w:proofErr w:type="spellEnd"/>
      <w:r>
        <w:rPr>
          <w:b/>
          <w:bCs/>
          <w:sz w:val="18"/>
          <w:szCs w:val="18"/>
        </w:rPr>
        <w:t>&gt;</w:t>
      </w:r>
      <w:r w:rsidR="00536A56">
        <w:rPr>
          <w:b/>
          <w:bCs/>
          <w:sz w:val="18"/>
          <w:szCs w:val="18"/>
        </w:rPr>
        <w:t>. Y a la vez las etiquetas &lt;</w:t>
      </w:r>
      <w:proofErr w:type="spellStart"/>
      <w:r w:rsidR="00536A56">
        <w:rPr>
          <w:b/>
          <w:bCs/>
          <w:sz w:val="18"/>
          <w:szCs w:val="18"/>
        </w:rPr>
        <w:t>li</w:t>
      </w:r>
      <w:proofErr w:type="spellEnd"/>
      <w:r w:rsidR="00536A56">
        <w:rPr>
          <w:b/>
          <w:bCs/>
          <w:sz w:val="18"/>
          <w:szCs w:val="18"/>
        </w:rPr>
        <w:t xml:space="preserve">&gt; son un enlace que nos lleva a su correspondiente apartado. La etiqueta de enlace es &lt;a </w:t>
      </w:r>
      <w:proofErr w:type="spellStart"/>
      <w:r w:rsidR="00536A56">
        <w:rPr>
          <w:b/>
          <w:bCs/>
          <w:sz w:val="18"/>
          <w:szCs w:val="18"/>
        </w:rPr>
        <w:t>href</w:t>
      </w:r>
      <w:proofErr w:type="spellEnd"/>
      <w:r w:rsidR="00536A56">
        <w:rPr>
          <w:b/>
          <w:bCs/>
          <w:sz w:val="18"/>
          <w:szCs w:val="18"/>
        </w:rPr>
        <w:t>=”</w:t>
      </w:r>
      <w:r w:rsidR="00C151AA">
        <w:rPr>
          <w:b/>
          <w:bCs/>
          <w:sz w:val="18"/>
          <w:szCs w:val="18"/>
        </w:rPr>
        <w:t xml:space="preserve"> #nombre&gt; la almohadilla nos sirve para enlazar con el lugar a donde queremos ir. </w:t>
      </w:r>
    </w:p>
    <w:p w14:paraId="61B41E0F" w14:textId="55F200F0" w:rsidR="00536A56" w:rsidRDefault="00536A56" w:rsidP="40E13261">
      <w:pPr>
        <w:tabs>
          <w:tab w:val="left" w:pos="8265"/>
        </w:tabs>
        <w:rPr>
          <w:b/>
          <w:bCs/>
          <w:sz w:val="18"/>
          <w:szCs w:val="18"/>
        </w:rPr>
      </w:pPr>
    </w:p>
    <w:p w14:paraId="401AC8B6" w14:textId="5E92B992" w:rsidR="00536A56" w:rsidRDefault="00536A56" w:rsidP="40E13261">
      <w:pPr>
        <w:tabs>
          <w:tab w:val="left" w:pos="8265"/>
        </w:tabs>
        <w:rPr>
          <w:b/>
          <w:bCs/>
          <w:sz w:val="18"/>
          <w:szCs w:val="18"/>
        </w:rPr>
      </w:pPr>
    </w:p>
    <w:p w14:paraId="3DE5EC82" w14:textId="38AF023B" w:rsidR="00536A56" w:rsidRDefault="00536A56" w:rsidP="40E13261">
      <w:pPr>
        <w:tabs>
          <w:tab w:val="left" w:pos="8265"/>
        </w:tabs>
        <w:rPr>
          <w:b/>
          <w:bCs/>
          <w:sz w:val="18"/>
          <w:szCs w:val="18"/>
        </w:rPr>
      </w:pPr>
    </w:p>
    <w:p w14:paraId="2CF56475" w14:textId="3B070861" w:rsidR="00536A56" w:rsidRDefault="00536A56" w:rsidP="40E13261">
      <w:pPr>
        <w:tabs>
          <w:tab w:val="left" w:pos="8265"/>
        </w:tabs>
        <w:rPr>
          <w:b/>
          <w:bCs/>
          <w:sz w:val="18"/>
          <w:szCs w:val="18"/>
        </w:rPr>
      </w:pPr>
      <w:r>
        <w:rPr>
          <w:b/>
          <w:bCs/>
          <w:noProof/>
          <w:sz w:val="18"/>
          <w:szCs w:val="18"/>
        </w:rPr>
        <w:drawing>
          <wp:inline distT="0" distB="0" distL="0" distR="0" wp14:anchorId="1A473B08" wp14:editId="56918C25">
            <wp:extent cx="4515485" cy="1733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5485" cy="1733550"/>
                    </a:xfrm>
                    <a:prstGeom prst="rect">
                      <a:avLst/>
                    </a:prstGeom>
                    <a:noFill/>
                  </pic:spPr>
                </pic:pic>
              </a:graphicData>
            </a:graphic>
          </wp:inline>
        </w:drawing>
      </w:r>
    </w:p>
    <w:p w14:paraId="17D94D54" w14:textId="06784C10" w:rsidR="00C151AA" w:rsidRDefault="00C151AA" w:rsidP="40E13261">
      <w:pPr>
        <w:tabs>
          <w:tab w:val="left" w:pos="8265"/>
        </w:tabs>
        <w:rPr>
          <w:b/>
          <w:bCs/>
          <w:sz w:val="18"/>
          <w:szCs w:val="18"/>
        </w:rPr>
      </w:pPr>
    </w:p>
    <w:p w14:paraId="500AAC4C" w14:textId="67446F5F" w:rsidR="00C151AA" w:rsidRDefault="00C151AA" w:rsidP="40E13261">
      <w:pPr>
        <w:tabs>
          <w:tab w:val="left" w:pos="8265"/>
        </w:tabs>
        <w:rPr>
          <w:b/>
          <w:bCs/>
          <w:sz w:val="18"/>
          <w:szCs w:val="18"/>
        </w:rPr>
      </w:pPr>
      <w:r>
        <w:rPr>
          <w:b/>
          <w:bCs/>
          <w:sz w:val="18"/>
          <w:szCs w:val="18"/>
        </w:rPr>
        <w:t xml:space="preserve">Aquí primero tenemos un encabezado de articulo con la etiqueta &lt;h2&gt; y a la vez contiene un destino del enlace que tenemos en el índice para que al apretar en él mismo nos lleve aquí, para que esto suceda tenemos que </w:t>
      </w:r>
      <w:r>
        <w:rPr>
          <w:b/>
          <w:bCs/>
          <w:sz w:val="18"/>
          <w:szCs w:val="18"/>
        </w:rPr>
        <w:lastRenderedPageBreak/>
        <w:t>poner la etiqueta &lt; a id=” “&gt; con el mismo nombre que le pusimos en la etiqueta &lt;</w:t>
      </w:r>
      <w:proofErr w:type="gramStart"/>
      <w:r>
        <w:rPr>
          <w:b/>
          <w:bCs/>
          <w:sz w:val="18"/>
          <w:szCs w:val="18"/>
        </w:rPr>
        <w:t xml:space="preserve">a  </w:t>
      </w:r>
      <w:proofErr w:type="spellStart"/>
      <w:r>
        <w:rPr>
          <w:b/>
          <w:bCs/>
          <w:sz w:val="18"/>
          <w:szCs w:val="18"/>
        </w:rPr>
        <w:t>name</w:t>
      </w:r>
      <w:proofErr w:type="spellEnd"/>
      <w:proofErr w:type="gramEnd"/>
      <w:r>
        <w:rPr>
          <w:b/>
          <w:bCs/>
          <w:sz w:val="18"/>
          <w:szCs w:val="18"/>
        </w:rPr>
        <w:t>=””&gt; con lo que ponemos en la almohadilla del índice.</w:t>
      </w:r>
    </w:p>
    <w:p w14:paraId="53120A18" w14:textId="761A0FD6" w:rsidR="00C151AA" w:rsidRDefault="00C151AA" w:rsidP="40E13261">
      <w:pPr>
        <w:tabs>
          <w:tab w:val="left" w:pos="8265"/>
        </w:tabs>
        <w:rPr>
          <w:b/>
          <w:bCs/>
          <w:sz w:val="18"/>
          <w:szCs w:val="18"/>
        </w:rPr>
      </w:pPr>
    </w:p>
    <w:p w14:paraId="60DE6BC4" w14:textId="3F5A6F09" w:rsidR="00C151AA" w:rsidRDefault="00C151AA" w:rsidP="40E13261">
      <w:pPr>
        <w:tabs>
          <w:tab w:val="left" w:pos="8265"/>
        </w:tabs>
        <w:rPr>
          <w:b/>
          <w:bCs/>
          <w:sz w:val="18"/>
          <w:szCs w:val="18"/>
        </w:rPr>
      </w:pPr>
      <w:r>
        <w:rPr>
          <w:b/>
          <w:bCs/>
          <w:sz w:val="18"/>
          <w:szCs w:val="18"/>
        </w:rPr>
        <w:t>A continuación, tenemos un párrafo que su etiqueta correspondiente es &lt;p&gt;</w:t>
      </w:r>
    </w:p>
    <w:p w14:paraId="467C5DB2" w14:textId="2C235726" w:rsidR="00C151AA" w:rsidRDefault="00C151AA" w:rsidP="40E13261">
      <w:pPr>
        <w:tabs>
          <w:tab w:val="left" w:pos="8265"/>
        </w:tabs>
        <w:rPr>
          <w:b/>
          <w:bCs/>
          <w:sz w:val="18"/>
          <w:szCs w:val="18"/>
        </w:rPr>
      </w:pPr>
    </w:p>
    <w:p w14:paraId="62D30C58" w14:textId="65B60BD7" w:rsidR="00C151AA" w:rsidRDefault="00C151AA" w:rsidP="40E13261">
      <w:pPr>
        <w:tabs>
          <w:tab w:val="left" w:pos="8265"/>
        </w:tabs>
        <w:rPr>
          <w:b/>
          <w:bCs/>
          <w:sz w:val="18"/>
          <w:szCs w:val="18"/>
        </w:rPr>
      </w:pPr>
      <w:r>
        <w:rPr>
          <w:b/>
          <w:bCs/>
          <w:sz w:val="18"/>
          <w:szCs w:val="18"/>
        </w:rPr>
        <w:t xml:space="preserve">Y por último tenemos un enlace a una web externa, su etiqueta correspondiente es &lt;a </w:t>
      </w:r>
      <w:proofErr w:type="spellStart"/>
      <w:r>
        <w:rPr>
          <w:b/>
          <w:bCs/>
          <w:sz w:val="18"/>
          <w:szCs w:val="18"/>
        </w:rPr>
        <w:t>href</w:t>
      </w:r>
      <w:proofErr w:type="spellEnd"/>
      <w:r>
        <w:rPr>
          <w:b/>
          <w:bCs/>
          <w:sz w:val="18"/>
          <w:szCs w:val="18"/>
        </w:rPr>
        <w:t xml:space="preserve">=””&gt; donde entre las comillas ponemos la </w:t>
      </w:r>
      <w:proofErr w:type="spellStart"/>
      <w:r>
        <w:rPr>
          <w:b/>
          <w:bCs/>
          <w:sz w:val="18"/>
          <w:szCs w:val="18"/>
        </w:rPr>
        <w:t>url</w:t>
      </w:r>
      <w:proofErr w:type="spellEnd"/>
      <w:r>
        <w:rPr>
          <w:b/>
          <w:bCs/>
          <w:sz w:val="18"/>
          <w:szCs w:val="18"/>
        </w:rPr>
        <w:t xml:space="preserve"> a donde queremos enlazar.</w:t>
      </w:r>
    </w:p>
    <w:p w14:paraId="13F129C0" w14:textId="25DB5AC8" w:rsidR="008A662C" w:rsidRDefault="008A662C" w:rsidP="40E13261">
      <w:pPr>
        <w:tabs>
          <w:tab w:val="left" w:pos="8265"/>
        </w:tabs>
        <w:rPr>
          <w:b/>
          <w:bCs/>
          <w:sz w:val="18"/>
          <w:szCs w:val="18"/>
        </w:rPr>
      </w:pPr>
    </w:p>
    <w:p w14:paraId="6B366EB0" w14:textId="22415372" w:rsidR="008A662C" w:rsidRDefault="008A662C" w:rsidP="40E13261">
      <w:pPr>
        <w:tabs>
          <w:tab w:val="left" w:pos="8265"/>
        </w:tabs>
        <w:rPr>
          <w:b/>
          <w:bCs/>
          <w:sz w:val="18"/>
          <w:szCs w:val="18"/>
        </w:rPr>
      </w:pPr>
    </w:p>
    <w:p w14:paraId="3F2AF97B" w14:textId="7C4AED8B" w:rsidR="008A662C" w:rsidRDefault="008A662C" w:rsidP="40E13261">
      <w:pPr>
        <w:tabs>
          <w:tab w:val="left" w:pos="8265"/>
        </w:tabs>
        <w:rPr>
          <w:b/>
          <w:bCs/>
          <w:sz w:val="18"/>
          <w:szCs w:val="18"/>
        </w:rPr>
      </w:pPr>
    </w:p>
    <w:p w14:paraId="6187D74B" w14:textId="65A4A0E2" w:rsidR="000E0AE3" w:rsidRDefault="000E0AE3" w:rsidP="40E13261">
      <w:pPr>
        <w:tabs>
          <w:tab w:val="left" w:pos="8265"/>
        </w:tabs>
        <w:rPr>
          <w:b/>
          <w:bCs/>
          <w:sz w:val="18"/>
          <w:szCs w:val="18"/>
        </w:rPr>
      </w:pPr>
      <w:r>
        <w:rPr>
          <w:b/>
          <w:bCs/>
          <w:noProof/>
          <w:sz w:val="18"/>
          <w:szCs w:val="18"/>
        </w:rPr>
        <w:drawing>
          <wp:inline distT="0" distB="0" distL="0" distR="0" wp14:anchorId="302FC8CA" wp14:editId="38F3377E">
            <wp:extent cx="3905885" cy="31534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885" cy="3153410"/>
                    </a:xfrm>
                    <a:prstGeom prst="rect">
                      <a:avLst/>
                    </a:prstGeom>
                    <a:noFill/>
                  </pic:spPr>
                </pic:pic>
              </a:graphicData>
            </a:graphic>
          </wp:inline>
        </w:drawing>
      </w:r>
    </w:p>
    <w:p w14:paraId="4F5AA81C" w14:textId="63F00B78" w:rsidR="000E0AE3" w:rsidRDefault="000E0AE3" w:rsidP="40E13261">
      <w:pPr>
        <w:tabs>
          <w:tab w:val="left" w:pos="8265"/>
        </w:tabs>
        <w:rPr>
          <w:b/>
          <w:bCs/>
          <w:sz w:val="18"/>
          <w:szCs w:val="18"/>
        </w:rPr>
      </w:pPr>
    </w:p>
    <w:p w14:paraId="0AF4D782" w14:textId="6DFC52B1" w:rsidR="000E0AE3" w:rsidRDefault="000E0AE3" w:rsidP="40E13261">
      <w:pPr>
        <w:tabs>
          <w:tab w:val="left" w:pos="8265"/>
        </w:tabs>
        <w:rPr>
          <w:b/>
          <w:bCs/>
          <w:sz w:val="18"/>
          <w:szCs w:val="18"/>
        </w:rPr>
      </w:pPr>
    </w:p>
    <w:p w14:paraId="24C9668E" w14:textId="1F36A0A1" w:rsidR="000E0AE3" w:rsidRDefault="000E0AE3" w:rsidP="000E0AE3">
      <w:pPr>
        <w:tabs>
          <w:tab w:val="left" w:pos="8265"/>
        </w:tabs>
        <w:rPr>
          <w:b/>
          <w:bCs/>
          <w:sz w:val="18"/>
          <w:szCs w:val="18"/>
        </w:rPr>
      </w:pPr>
      <w:r>
        <w:rPr>
          <w:b/>
          <w:bCs/>
          <w:sz w:val="18"/>
          <w:szCs w:val="18"/>
        </w:rPr>
        <w:t xml:space="preserve">Aquí tenemos un audio incrustado dentro de la página web. Su etiqueta es &lt;audio </w:t>
      </w:r>
      <w:proofErr w:type="spellStart"/>
      <w:r>
        <w:rPr>
          <w:b/>
          <w:bCs/>
          <w:sz w:val="18"/>
          <w:szCs w:val="18"/>
        </w:rPr>
        <w:t>src</w:t>
      </w:r>
      <w:proofErr w:type="spellEnd"/>
      <w:r>
        <w:rPr>
          <w:b/>
          <w:bCs/>
          <w:sz w:val="18"/>
          <w:szCs w:val="18"/>
        </w:rPr>
        <w:t xml:space="preserve">=””&gt; entre comillas ponemos el nombre del audio que tenemos alojado en el mismo sitio que la página web. Esta etiqueta tiene el atributo </w:t>
      </w:r>
      <w:proofErr w:type="spellStart"/>
      <w:r>
        <w:rPr>
          <w:b/>
          <w:bCs/>
          <w:sz w:val="18"/>
          <w:szCs w:val="18"/>
        </w:rPr>
        <w:t>controls</w:t>
      </w:r>
      <w:proofErr w:type="spellEnd"/>
      <w:r>
        <w:rPr>
          <w:b/>
          <w:bCs/>
          <w:sz w:val="18"/>
          <w:szCs w:val="18"/>
        </w:rPr>
        <w:t xml:space="preserve"> para que aparezcan los controles del audio. </w:t>
      </w:r>
    </w:p>
    <w:p w14:paraId="5D702E99" w14:textId="77777777" w:rsidR="000E0AE3" w:rsidRDefault="000E0AE3" w:rsidP="000E0AE3">
      <w:pPr>
        <w:tabs>
          <w:tab w:val="left" w:pos="8265"/>
        </w:tabs>
        <w:rPr>
          <w:b/>
          <w:bCs/>
          <w:sz w:val="18"/>
          <w:szCs w:val="18"/>
        </w:rPr>
      </w:pPr>
    </w:p>
    <w:p w14:paraId="33B89BB1" w14:textId="33B5541D" w:rsidR="000E0AE3" w:rsidRDefault="000E0AE3" w:rsidP="000E0AE3">
      <w:pPr>
        <w:tabs>
          <w:tab w:val="left" w:pos="8265"/>
        </w:tabs>
        <w:rPr>
          <w:b/>
          <w:bCs/>
          <w:sz w:val="18"/>
          <w:szCs w:val="18"/>
        </w:rPr>
      </w:pPr>
      <w:r>
        <w:rPr>
          <w:b/>
          <w:bCs/>
          <w:sz w:val="18"/>
          <w:szCs w:val="18"/>
        </w:rPr>
        <w:t>Lo siguiente que vemos es una imagen que su etiqueta correspondiente es &lt;</w:t>
      </w:r>
      <w:proofErr w:type="spellStart"/>
      <w:r>
        <w:rPr>
          <w:b/>
          <w:bCs/>
          <w:sz w:val="18"/>
          <w:szCs w:val="18"/>
        </w:rPr>
        <w:t>img</w:t>
      </w:r>
      <w:proofErr w:type="spellEnd"/>
      <w:r>
        <w:rPr>
          <w:b/>
          <w:bCs/>
          <w:sz w:val="18"/>
          <w:szCs w:val="18"/>
        </w:rPr>
        <w:t xml:space="preserve"> </w:t>
      </w:r>
      <w:proofErr w:type="spellStart"/>
      <w:r>
        <w:rPr>
          <w:b/>
          <w:bCs/>
          <w:sz w:val="18"/>
          <w:szCs w:val="18"/>
        </w:rPr>
        <w:t>src</w:t>
      </w:r>
      <w:proofErr w:type="spellEnd"/>
      <w:r>
        <w:rPr>
          <w:b/>
          <w:bCs/>
          <w:sz w:val="18"/>
          <w:szCs w:val="18"/>
        </w:rPr>
        <w:t xml:space="preserve">=””&gt; donde entre las comillas ponemos el nombre de nuestra imagen. En la imagen podemos poner los atributos de </w:t>
      </w:r>
      <w:proofErr w:type="spellStart"/>
      <w:r>
        <w:rPr>
          <w:b/>
          <w:bCs/>
          <w:sz w:val="18"/>
          <w:szCs w:val="18"/>
        </w:rPr>
        <w:t>width</w:t>
      </w:r>
      <w:proofErr w:type="spellEnd"/>
      <w:r>
        <w:rPr>
          <w:b/>
          <w:bCs/>
          <w:sz w:val="18"/>
          <w:szCs w:val="18"/>
        </w:rPr>
        <w:t xml:space="preserve"> y </w:t>
      </w:r>
      <w:proofErr w:type="spellStart"/>
      <w:r>
        <w:rPr>
          <w:b/>
          <w:bCs/>
          <w:sz w:val="18"/>
          <w:szCs w:val="18"/>
        </w:rPr>
        <w:t>height</w:t>
      </w:r>
      <w:proofErr w:type="spellEnd"/>
      <w:r>
        <w:rPr>
          <w:b/>
          <w:bCs/>
          <w:sz w:val="18"/>
          <w:szCs w:val="18"/>
        </w:rPr>
        <w:t xml:space="preserve"> para indicar el ancho y el alto de la imagen. </w:t>
      </w:r>
      <w:r w:rsidR="00627338">
        <w:rPr>
          <w:b/>
          <w:bCs/>
          <w:sz w:val="18"/>
          <w:szCs w:val="18"/>
        </w:rPr>
        <w:t>También</w:t>
      </w:r>
      <w:r>
        <w:rPr>
          <w:b/>
          <w:bCs/>
          <w:sz w:val="18"/>
          <w:szCs w:val="18"/>
        </w:rPr>
        <w:t xml:space="preserve"> debemos poner el atributo &lt;</w:t>
      </w:r>
      <w:proofErr w:type="spellStart"/>
      <w:r>
        <w:rPr>
          <w:b/>
          <w:bCs/>
          <w:sz w:val="18"/>
          <w:szCs w:val="18"/>
        </w:rPr>
        <w:t>alt</w:t>
      </w:r>
      <w:proofErr w:type="spellEnd"/>
      <w:r>
        <w:rPr>
          <w:b/>
          <w:bCs/>
          <w:sz w:val="18"/>
          <w:szCs w:val="18"/>
        </w:rPr>
        <w:t>&gt; para describir la imagen.</w:t>
      </w:r>
    </w:p>
    <w:p w14:paraId="280CF831" w14:textId="149A4632" w:rsidR="000E0AE3" w:rsidRDefault="000E0AE3" w:rsidP="000E0AE3">
      <w:pPr>
        <w:tabs>
          <w:tab w:val="left" w:pos="8265"/>
        </w:tabs>
        <w:rPr>
          <w:b/>
          <w:bCs/>
          <w:sz w:val="18"/>
          <w:szCs w:val="18"/>
        </w:rPr>
      </w:pPr>
    </w:p>
    <w:p w14:paraId="7D83B032" w14:textId="0EB6C884" w:rsidR="000E0AE3" w:rsidRDefault="000E0AE3" w:rsidP="000E0AE3">
      <w:pPr>
        <w:tabs>
          <w:tab w:val="left" w:pos="8265"/>
        </w:tabs>
        <w:rPr>
          <w:b/>
          <w:bCs/>
          <w:sz w:val="18"/>
          <w:szCs w:val="18"/>
        </w:rPr>
      </w:pPr>
      <w:r>
        <w:rPr>
          <w:b/>
          <w:bCs/>
          <w:sz w:val="18"/>
          <w:szCs w:val="18"/>
        </w:rPr>
        <w:lastRenderedPageBreak/>
        <w:t xml:space="preserve">Y por último aparece un video incrustado dentro de la página web. Para hacer esto utilizamos la etiqueta &lt;video&gt; donde le podemos poner los atributos </w:t>
      </w:r>
      <w:bookmarkStart w:id="0" w:name="_Hlk140157325"/>
      <w:proofErr w:type="spellStart"/>
      <w:r>
        <w:rPr>
          <w:b/>
          <w:bCs/>
          <w:sz w:val="18"/>
          <w:szCs w:val="18"/>
        </w:rPr>
        <w:t>width</w:t>
      </w:r>
      <w:proofErr w:type="spellEnd"/>
      <w:r>
        <w:rPr>
          <w:b/>
          <w:bCs/>
          <w:sz w:val="18"/>
          <w:szCs w:val="18"/>
        </w:rPr>
        <w:t xml:space="preserve"> y </w:t>
      </w:r>
      <w:proofErr w:type="spellStart"/>
      <w:r>
        <w:rPr>
          <w:b/>
          <w:bCs/>
          <w:sz w:val="18"/>
          <w:szCs w:val="18"/>
        </w:rPr>
        <w:t>height</w:t>
      </w:r>
      <w:proofErr w:type="spellEnd"/>
      <w:r>
        <w:rPr>
          <w:b/>
          <w:bCs/>
          <w:sz w:val="18"/>
          <w:szCs w:val="18"/>
        </w:rPr>
        <w:t xml:space="preserve"> para indicar el ancho y el alto del </w:t>
      </w:r>
      <w:bookmarkEnd w:id="0"/>
      <w:r>
        <w:rPr>
          <w:b/>
          <w:bCs/>
          <w:sz w:val="18"/>
          <w:szCs w:val="18"/>
        </w:rPr>
        <w:t xml:space="preserve">video. </w:t>
      </w:r>
      <w:r w:rsidR="00627338">
        <w:rPr>
          <w:b/>
          <w:bCs/>
          <w:sz w:val="18"/>
          <w:szCs w:val="18"/>
        </w:rPr>
        <w:t xml:space="preserve">Y como en el audio le ponemos el atributo </w:t>
      </w:r>
      <w:proofErr w:type="spellStart"/>
      <w:r w:rsidR="00627338">
        <w:rPr>
          <w:b/>
          <w:bCs/>
          <w:sz w:val="18"/>
          <w:szCs w:val="18"/>
        </w:rPr>
        <w:t>controls</w:t>
      </w:r>
      <w:proofErr w:type="spellEnd"/>
      <w:r w:rsidR="00627338">
        <w:rPr>
          <w:b/>
          <w:bCs/>
          <w:sz w:val="18"/>
          <w:szCs w:val="18"/>
        </w:rPr>
        <w:t xml:space="preserve"> para que se vean los controles del video. </w:t>
      </w:r>
      <w:r w:rsidR="003B6113">
        <w:rPr>
          <w:b/>
          <w:bCs/>
          <w:sz w:val="18"/>
          <w:szCs w:val="18"/>
        </w:rPr>
        <w:t xml:space="preserve">Los formatos de Video soportados son: Mp4, </w:t>
      </w:r>
      <w:proofErr w:type="spellStart"/>
      <w:proofErr w:type="gramStart"/>
      <w:r w:rsidR="003B6113">
        <w:rPr>
          <w:b/>
          <w:bCs/>
          <w:sz w:val="18"/>
          <w:szCs w:val="18"/>
        </w:rPr>
        <w:t>webm</w:t>
      </w:r>
      <w:proofErr w:type="spellEnd"/>
      <w:r w:rsidR="003B6113">
        <w:rPr>
          <w:b/>
          <w:bCs/>
          <w:sz w:val="18"/>
          <w:szCs w:val="18"/>
        </w:rPr>
        <w:t>,  av</w:t>
      </w:r>
      <w:proofErr w:type="gramEnd"/>
      <w:r w:rsidR="003B6113">
        <w:rPr>
          <w:b/>
          <w:bCs/>
          <w:sz w:val="18"/>
          <w:szCs w:val="18"/>
        </w:rPr>
        <w:t xml:space="preserve">1, </w:t>
      </w:r>
      <w:proofErr w:type="spellStart"/>
      <w:r w:rsidR="003B6113">
        <w:rPr>
          <w:b/>
          <w:bCs/>
          <w:sz w:val="18"/>
          <w:szCs w:val="18"/>
        </w:rPr>
        <w:t>hevc</w:t>
      </w:r>
      <w:proofErr w:type="spellEnd"/>
      <w:r w:rsidR="003B6113">
        <w:rPr>
          <w:b/>
          <w:bCs/>
          <w:sz w:val="18"/>
          <w:szCs w:val="18"/>
        </w:rPr>
        <w:t xml:space="preserve">, </w:t>
      </w:r>
      <w:proofErr w:type="spellStart"/>
      <w:r w:rsidR="003B6113">
        <w:rPr>
          <w:b/>
          <w:bCs/>
          <w:sz w:val="18"/>
          <w:szCs w:val="18"/>
        </w:rPr>
        <w:t>ogv</w:t>
      </w:r>
      <w:proofErr w:type="spellEnd"/>
      <w:r w:rsidR="003B6113">
        <w:rPr>
          <w:b/>
          <w:bCs/>
          <w:sz w:val="18"/>
          <w:szCs w:val="18"/>
        </w:rPr>
        <w:t xml:space="preserve">, </w:t>
      </w:r>
      <w:proofErr w:type="spellStart"/>
      <w:r w:rsidR="003B6113">
        <w:rPr>
          <w:b/>
          <w:bCs/>
          <w:sz w:val="18"/>
          <w:szCs w:val="18"/>
        </w:rPr>
        <w:t>mkv</w:t>
      </w:r>
      <w:proofErr w:type="spellEnd"/>
      <w:r w:rsidR="003B6113">
        <w:rPr>
          <w:b/>
          <w:bCs/>
          <w:sz w:val="18"/>
          <w:szCs w:val="18"/>
        </w:rPr>
        <w:t xml:space="preserve">, </w:t>
      </w:r>
      <w:proofErr w:type="spellStart"/>
      <w:r w:rsidR="003B6113">
        <w:rPr>
          <w:b/>
          <w:bCs/>
          <w:sz w:val="18"/>
          <w:szCs w:val="18"/>
        </w:rPr>
        <w:t>avi</w:t>
      </w:r>
      <w:proofErr w:type="spellEnd"/>
      <w:r w:rsidR="003B6113">
        <w:rPr>
          <w:b/>
          <w:bCs/>
          <w:sz w:val="18"/>
          <w:szCs w:val="18"/>
        </w:rPr>
        <w:t>.</w:t>
      </w:r>
    </w:p>
    <w:p w14:paraId="03FD408C" w14:textId="25A1F23C" w:rsidR="000E0AE3" w:rsidRDefault="000E0AE3" w:rsidP="40E13261">
      <w:pPr>
        <w:tabs>
          <w:tab w:val="left" w:pos="8265"/>
        </w:tabs>
        <w:rPr>
          <w:b/>
          <w:bCs/>
          <w:sz w:val="18"/>
          <w:szCs w:val="18"/>
        </w:rPr>
      </w:pPr>
    </w:p>
    <w:p w14:paraId="50D6A430" w14:textId="5565AEB6" w:rsidR="000E0AE3" w:rsidRDefault="000E0AE3" w:rsidP="40E13261">
      <w:pPr>
        <w:tabs>
          <w:tab w:val="left" w:pos="8265"/>
        </w:tabs>
        <w:rPr>
          <w:b/>
          <w:bCs/>
          <w:sz w:val="18"/>
          <w:szCs w:val="18"/>
        </w:rPr>
      </w:pPr>
    </w:p>
    <w:p w14:paraId="38EC5DD3" w14:textId="5ED83C18" w:rsidR="000E0AE3" w:rsidRDefault="000E0AE3" w:rsidP="40E13261">
      <w:pPr>
        <w:tabs>
          <w:tab w:val="left" w:pos="8265"/>
        </w:tabs>
        <w:rPr>
          <w:b/>
          <w:bCs/>
          <w:sz w:val="18"/>
          <w:szCs w:val="18"/>
        </w:rPr>
      </w:pPr>
    </w:p>
    <w:p w14:paraId="288659C2" w14:textId="452E36AD" w:rsidR="000E0AE3" w:rsidRDefault="000E0AE3" w:rsidP="40E13261">
      <w:pPr>
        <w:tabs>
          <w:tab w:val="left" w:pos="8265"/>
        </w:tabs>
        <w:rPr>
          <w:b/>
          <w:bCs/>
          <w:sz w:val="18"/>
          <w:szCs w:val="18"/>
        </w:rPr>
      </w:pPr>
    </w:p>
    <w:p w14:paraId="18F46477" w14:textId="72BEE5FF" w:rsidR="000E0AE3" w:rsidRDefault="000E0AE3" w:rsidP="40E13261">
      <w:pPr>
        <w:tabs>
          <w:tab w:val="left" w:pos="8265"/>
        </w:tabs>
        <w:rPr>
          <w:b/>
          <w:bCs/>
          <w:sz w:val="18"/>
          <w:szCs w:val="18"/>
        </w:rPr>
      </w:pPr>
    </w:p>
    <w:p w14:paraId="208A4D64" w14:textId="74C7C294" w:rsidR="000E0AE3" w:rsidRDefault="000E0AE3" w:rsidP="40E13261">
      <w:pPr>
        <w:tabs>
          <w:tab w:val="left" w:pos="8265"/>
        </w:tabs>
        <w:rPr>
          <w:b/>
          <w:bCs/>
          <w:sz w:val="18"/>
          <w:szCs w:val="18"/>
        </w:rPr>
      </w:pPr>
    </w:p>
    <w:p w14:paraId="2E808C05" w14:textId="14887728" w:rsidR="000E0AE3" w:rsidRDefault="000E0AE3" w:rsidP="40E13261">
      <w:pPr>
        <w:tabs>
          <w:tab w:val="left" w:pos="8265"/>
        </w:tabs>
        <w:rPr>
          <w:b/>
          <w:bCs/>
          <w:sz w:val="18"/>
          <w:szCs w:val="18"/>
        </w:rPr>
      </w:pPr>
    </w:p>
    <w:p w14:paraId="524FFD1E" w14:textId="61AE3B97" w:rsidR="000E0AE3" w:rsidRDefault="000E0AE3" w:rsidP="40E13261">
      <w:pPr>
        <w:tabs>
          <w:tab w:val="left" w:pos="8265"/>
        </w:tabs>
        <w:rPr>
          <w:b/>
          <w:bCs/>
          <w:sz w:val="18"/>
          <w:szCs w:val="18"/>
        </w:rPr>
      </w:pPr>
    </w:p>
    <w:p w14:paraId="74310BEF" w14:textId="6F41B5D6" w:rsidR="000E0AE3" w:rsidRDefault="007821DC" w:rsidP="40E13261">
      <w:pPr>
        <w:tabs>
          <w:tab w:val="left" w:pos="8265"/>
        </w:tabs>
        <w:rPr>
          <w:b/>
          <w:bCs/>
          <w:sz w:val="18"/>
          <w:szCs w:val="18"/>
        </w:rPr>
      </w:pPr>
      <w:r w:rsidRPr="007821DC">
        <w:rPr>
          <w:b/>
          <w:bCs/>
          <w:noProof/>
          <w:sz w:val="18"/>
          <w:szCs w:val="18"/>
        </w:rPr>
        <w:drawing>
          <wp:inline distT="0" distB="0" distL="0" distR="0" wp14:anchorId="46E9CCA7" wp14:editId="125CEA87">
            <wp:extent cx="4877481" cy="28197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81" cy="2819794"/>
                    </a:xfrm>
                    <a:prstGeom prst="rect">
                      <a:avLst/>
                    </a:prstGeom>
                  </pic:spPr>
                </pic:pic>
              </a:graphicData>
            </a:graphic>
          </wp:inline>
        </w:drawing>
      </w:r>
    </w:p>
    <w:p w14:paraId="5E457BBD" w14:textId="119DF7F1" w:rsidR="000E0AE3" w:rsidRDefault="000E0AE3" w:rsidP="40E13261">
      <w:pPr>
        <w:tabs>
          <w:tab w:val="left" w:pos="8265"/>
        </w:tabs>
        <w:rPr>
          <w:b/>
          <w:bCs/>
          <w:sz w:val="18"/>
          <w:szCs w:val="18"/>
        </w:rPr>
      </w:pPr>
    </w:p>
    <w:p w14:paraId="743D832F" w14:textId="1B0400D1" w:rsidR="007821DC" w:rsidRDefault="00BA059A" w:rsidP="40E13261">
      <w:pPr>
        <w:tabs>
          <w:tab w:val="left" w:pos="8265"/>
        </w:tabs>
        <w:rPr>
          <w:b/>
          <w:bCs/>
          <w:sz w:val="18"/>
          <w:szCs w:val="18"/>
        </w:rPr>
      </w:pPr>
      <w:r>
        <w:rPr>
          <w:b/>
          <w:bCs/>
          <w:sz w:val="18"/>
          <w:szCs w:val="18"/>
        </w:rPr>
        <w:t xml:space="preserve">Aquí vemos un enlace al índice con la etiqueta &lt;a </w:t>
      </w:r>
      <w:proofErr w:type="spellStart"/>
      <w:r>
        <w:rPr>
          <w:b/>
          <w:bCs/>
          <w:sz w:val="18"/>
          <w:szCs w:val="18"/>
        </w:rPr>
        <w:t>href</w:t>
      </w:r>
      <w:proofErr w:type="spellEnd"/>
      <w:r>
        <w:rPr>
          <w:b/>
          <w:bCs/>
          <w:sz w:val="18"/>
          <w:szCs w:val="18"/>
        </w:rPr>
        <w:t>=””&gt; donde entre comillas ponemos un nombre que enlazaremos a el índice.</w:t>
      </w:r>
    </w:p>
    <w:p w14:paraId="2CF0988B" w14:textId="2518C73E" w:rsidR="000E0AE3" w:rsidRDefault="000E0AE3" w:rsidP="40E13261">
      <w:pPr>
        <w:tabs>
          <w:tab w:val="left" w:pos="8265"/>
        </w:tabs>
        <w:rPr>
          <w:b/>
          <w:bCs/>
          <w:sz w:val="18"/>
          <w:szCs w:val="18"/>
        </w:rPr>
      </w:pPr>
    </w:p>
    <w:p w14:paraId="42A05896" w14:textId="246AB14A" w:rsidR="000E0AE3" w:rsidRDefault="00B15258" w:rsidP="40E13261">
      <w:pPr>
        <w:tabs>
          <w:tab w:val="left" w:pos="8265"/>
        </w:tabs>
        <w:rPr>
          <w:b/>
          <w:bCs/>
          <w:sz w:val="18"/>
          <w:szCs w:val="18"/>
        </w:rPr>
      </w:pPr>
      <w:r>
        <w:rPr>
          <w:b/>
          <w:bCs/>
          <w:sz w:val="18"/>
          <w:szCs w:val="18"/>
        </w:rPr>
        <w:t>Lo siguiente que vemos es un encabezado de articulo con su etiqueta &lt;h2&gt; que enlaza con el índice.</w:t>
      </w:r>
    </w:p>
    <w:p w14:paraId="2C202AD7" w14:textId="69185478" w:rsidR="00B15258" w:rsidRDefault="00B15258" w:rsidP="40E13261">
      <w:pPr>
        <w:tabs>
          <w:tab w:val="left" w:pos="8265"/>
        </w:tabs>
        <w:rPr>
          <w:b/>
          <w:bCs/>
          <w:sz w:val="18"/>
          <w:szCs w:val="18"/>
        </w:rPr>
      </w:pPr>
    </w:p>
    <w:p w14:paraId="656D5BAE" w14:textId="3ABB403B" w:rsidR="00B15258" w:rsidRDefault="00B15258" w:rsidP="40E13261">
      <w:pPr>
        <w:tabs>
          <w:tab w:val="left" w:pos="8265"/>
        </w:tabs>
        <w:rPr>
          <w:b/>
          <w:bCs/>
          <w:sz w:val="18"/>
          <w:szCs w:val="18"/>
        </w:rPr>
      </w:pPr>
      <w:r>
        <w:rPr>
          <w:b/>
          <w:bCs/>
          <w:sz w:val="18"/>
          <w:szCs w:val="18"/>
        </w:rPr>
        <w:t>Después tenemos otro párrafo con la etiqueta &lt;p&gt;</w:t>
      </w:r>
    </w:p>
    <w:p w14:paraId="3C9BF7B8" w14:textId="467B10FB" w:rsidR="00B15258" w:rsidRDefault="00B15258" w:rsidP="40E13261">
      <w:pPr>
        <w:tabs>
          <w:tab w:val="left" w:pos="8265"/>
        </w:tabs>
        <w:rPr>
          <w:b/>
          <w:bCs/>
          <w:sz w:val="18"/>
          <w:szCs w:val="18"/>
        </w:rPr>
      </w:pPr>
    </w:p>
    <w:p w14:paraId="7A473D6E" w14:textId="132DCBE4" w:rsidR="00B15258" w:rsidRDefault="00B15258" w:rsidP="40E13261">
      <w:pPr>
        <w:tabs>
          <w:tab w:val="left" w:pos="8265"/>
        </w:tabs>
        <w:rPr>
          <w:b/>
          <w:bCs/>
          <w:sz w:val="18"/>
          <w:szCs w:val="18"/>
        </w:rPr>
      </w:pPr>
      <w:r>
        <w:rPr>
          <w:b/>
          <w:bCs/>
          <w:sz w:val="18"/>
          <w:szCs w:val="18"/>
        </w:rPr>
        <w:t xml:space="preserve">Y por </w:t>
      </w:r>
      <w:r w:rsidR="006B005B">
        <w:rPr>
          <w:b/>
          <w:bCs/>
          <w:sz w:val="18"/>
          <w:szCs w:val="18"/>
        </w:rPr>
        <w:t>último</w:t>
      </w:r>
      <w:r>
        <w:rPr>
          <w:b/>
          <w:bCs/>
          <w:sz w:val="18"/>
          <w:szCs w:val="18"/>
        </w:rPr>
        <w:t xml:space="preserve"> tenemos otro enlace a una web externa con su etiqueta &lt;a </w:t>
      </w:r>
      <w:proofErr w:type="spellStart"/>
      <w:r>
        <w:rPr>
          <w:b/>
          <w:bCs/>
          <w:sz w:val="18"/>
          <w:szCs w:val="18"/>
        </w:rPr>
        <w:t>href</w:t>
      </w:r>
      <w:proofErr w:type="spellEnd"/>
      <w:r>
        <w:rPr>
          <w:b/>
          <w:bCs/>
          <w:sz w:val="18"/>
          <w:szCs w:val="18"/>
        </w:rPr>
        <w:t>=””&gt;</w:t>
      </w:r>
    </w:p>
    <w:p w14:paraId="0BC8E723" w14:textId="3557D2C7" w:rsidR="000E0AE3" w:rsidRDefault="000E0AE3" w:rsidP="40E13261">
      <w:pPr>
        <w:tabs>
          <w:tab w:val="left" w:pos="8265"/>
        </w:tabs>
        <w:rPr>
          <w:b/>
          <w:bCs/>
          <w:sz w:val="18"/>
          <w:szCs w:val="18"/>
        </w:rPr>
      </w:pPr>
    </w:p>
    <w:p w14:paraId="053DE474" w14:textId="3271E68C" w:rsidR="000E0AE3" w:rsidRDefault="000E0AE3" w:rsidP="40E13261">
      <w:pPr>
        <w:tabs>
          <w:tab w:val="left" w:pos="8265"/>
        </w:tabs>
        <w:rPr>
          <w:b/>
          <w:bCs/>
          <w:sz w:val="18"/>
          <w:szCs w:val="18"/>
        </w:rPr>
      </w:pPr>
    </w:p>
    <w:p w14:paraId="56A6495F" w14:textId="77777777" w:rsidR="000E0AE3" w:rsidRDefault="000E0AE3" w:rsidP="40E13261">
      <w:pPr>
        <w:tabs>
          <w:tab w:val="left" w:pos="8265"/>
        </w:tabs>
        <w:rPr>
          <w:b/>
          <w:bCs/>
          <w:sz w:val="18"/>
          <w:szCs w:val="18"/>
        </w:rPr>
      </w:pPr>
    </w:p>
    <w:p w14:paraId="2EE405C4" w14:textId="7CBDFE6D" w:rsidR="000E0AE3" w:rsidRDefault="000E0AE3" w:rsidP="40E13261">
      <w:pPr>
        <w:tabs>
          <w:tab w:val="left" w:pos="8265"/>
        </w:tabs>
        <w:rPr>
          <w:b/>
          <w:bCs/>
          <w:sz w:val="18"/>
          <w:szCs w:val="18"/>
        </w:rPr>
      </w:pPr>
    </w:p>
    <w:p w14:paraId="1FD68DB7" w14:textId="35D2F729" w:rsidR="000E0AE3" w:rsidRDefault="000E0AE3" w:rsidP="40E13261">
      <w:pPr>
        <w:tabs>
          <w:tab w:val="left" w:pos="8265"/>
        </w:tabs>
        <w:rPr>
          <w:b/>
          <w:bCs/>
          <w:sz w:val="18"/>
          <w:szCs w:val="18"/>
        </w:rPr>
      </w:pPr>
      <w:r>
        <w:rPr>
          <w:b/>
          <w:bCs/>
          <w:noProof/>
          <w:sz w:val="18"/>
          <w:szCs w:val="18"/>
        </w:rPr>
        <w:drawing>
          <wp:inline distT="0" distB="0" distL="0" distR="0" wp14:anchorId="7960BDDA" wp14:editId="0F604BDC">
            <wp:extent cx="2496185" cy="1304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185" cy="1304925"/>
                    </a:xfrm>
                    <a:prstGeom prst="rect">
                      <a:avLst/>
                    </a:prstGeom>
                    <a:noFill/>
                  </pic:spPr>
                </pic:pic>
              </a:graphicData>
            </a:graphic>
          </wp:inline>
        </w:drawing>
      </w:r>
    </w:p>
    <w:p w14:paraId="5EF3B02F" w14:textId="77777777" w:rsidR="006B005B" w:rsidRDefault="006B005B" w:rsidP="006B005B">
      <w:pPr>
        <w:tabs>
          <w:tab w:val="left" w:pos="8265"/>
        </w:tabs>
        <w:rPr>
          <w:b/>
          <w:bCs/>
          <w:sz w:val="18"/>
          <w:szCs w:val="18"/>
        </w:rPr>
      </w:pPr>
    </w:p>
    <w:p w14:paraId="099B5643" w14:textId="59E55F6D" w:rsidR="000E0AE3" w:rsidRDefault="006B005B" w:rsidP="006B005B">
      <w:pPr>
        <w:tabs>
          <w:tab w:val="left" w:pos="8265"/>
        </w:tabs>
        <w:rPr>
          <w:b/>
          <w:bCs/>
          <w:sz w:val="18"/>
          <w:szCs w:val="18"/>
        </w:rPr>
      </w:pPr>
      <w:r>
        <w:rPr>
          <w:b/>
          <w:bCs/>
          <w:sz w:val="18"/>
          <w:szCs w:val="18"/>
        </w:rPr>
        <w:t xml:space="preserve">Aquí tenemos otro audio incrustado dentro de la página web. Su etiqueta es &lt;audio </w:t>
      </w:r>
      <w:proofErr w:type="spellStart"/>
      <w:r>
        <w:rPr>
          <w:b/>
          <w:bCs/>
          <w:sz w:val="18"/>
          <w:szCs w:val="18"/>
        </w:rPr>
        <w:t>src</w:t>
      </w:r>
      <w:proofErr w:type="spellEnd"/>
      <w:r>
        <w:rPr>
          <w:b/>
          <w:bCs/>
          <w:sz w:val="18"/>
          <w:szCs w:val="18"/>
        </w:rPr>
        <w:t xml:space="preserve">=””&gt; entre comillas ponemos el nombre del audio que tenemos alojado en el mismo sitio que la página web. Esta etiqueta tiene el atributo </w:t>
      </w:r>
      <w:proofErr w:type="spellStart"/>
      <w:r>
        <w:rPr>
          <w:b/>
          <w:bCs/>
          <w:sz w:val="18"/>
          <w:szCs w:val="18"/>
        </w:rPr>
        <w:t>controls</w:t>
      </w:r>
      <w:proofErr w:type="spellEnd"/>
      <w:r>
        <w:rPr>
          <w:b/>
          <w:bCs/>
          <w:sz w:val="18"/>
          <w:szCs w:val="18"/>
        </w:rPr>
        <w:t xml:space="preserve"> para que aparezcan los controles del audio.</w:t>
      </w:r>
    </w:p>
    <w:p w14:paraId="348722E5" w14:textId="3F5272C0" w:rsidR="000E0AE3" w:rsidRDefault="000E0AE3" w:rsidP="40E13261">
      <w:pPr>
        <w:tabs>
          <w:tab w:val="left" w:pos="8265"/>
        </w:tabs>
        <w:rPr>
          <w:b/>
          <w:bCs/>
          <w:sz w:val="18"/>
          <w:szCs w:val="18"/>
        </w:rPr>
      </w:pPr>
    </w:p>
    <w:p w14:paraId="5908F522" w14:textId="1C0A38B2" w:rsidR="000E0AE3" w:rsidRDefault="006B005B" w:rsidP="40E13261">
      <w:pPr>
        <w:tabs>
          <w:tab w:val="left" w:pos="8265"/>
        </w:tabs>
        <w:rPr>
          <w:b/>
          <w:bCs/>
          <w:sz w:val="18"/>
          <w:szCs w:val="18"/>
        </w:rPr>
      </w:pPr>
      <w:r>
        <w:rPr>
          <w:b/>
          <w:bCs/>
          <w:sz w:val="18"/>
          <w:szCs w:val="18"/>
        </w:rPr>
        <w:t>Y una imagen con su etiqueta &lt;</w:t>
      </w:r>
      <w:proofErr w:type="spellStart"/>
      <w:r>
        <w:rPr>
          <w:b/>
          <w:bCs/>
          <w:sz w:val="18"/>
          <w:szCs w:val="18"/>
        </w:rPr>
        <w:t>img</w:t>
      </w:r>
      <w:proofErr w:type="spellEnd"/>
      <w:r>
        <w:rPr>
          <w:b/>
          <w:bCs/>
          <w:sz w:val="18"/>
          <w:szCs w:val="18"/>
        </w:rPr>
        <w:t xml:space="preserve">&gt; y con los atributos </w:t>
      </w:r>
      <w:proofErr w:type="spellStart"/>
      <w:r>
        <w:rPr>
          <w:b/>
          <w:bCs/>
          <w:sz w:val="18"/>
          <w:szCs w:val="18"/>
        </w:rPr>
        <w:t>width</w:t>
      </w:r>
      <w:proofErr w:type="spellEnd"/>
      <w:r>
        <w:rPr>
          <w:b/>
          <w:bCs/>
          <w:sz w:val="18"/>
          <w:szCs w:val="18"/>
        </w:rPr>
        <w:t xml:space="preserve"> y </w:t>
      </w:r>
      <w:proofErr w:type="spellStart"/>
      <w:r>
        <w:rPr>
          <w:b/>
          <w:bCs/>
          <w:sz w:val="18"/>
          <w:szCs w:val="18"/>
        </w:rPr>
        <w:t>height</w:t>
      </w:r>
      <w:proofErr w:type="spellEnd"/>
      <w:r>
        <w:rPr>
          <w:b/>
          <w:bCs/>
          <w:sz w:val="18"/>
          <w:szCs w:val="18"/>
        </w:rPr>
        <w:t xml:space="preserve"> para indicar su tamaño, se puede indicar el tamaño en </w:t>
      </w:r>
      <w:proofErr w:type="spellStart"/>
      <w:r>
        <w:rPr>
          <w:b/>
          <w:bCs/>
          <w:sz w:val="18"/>
          <w:szCs w:val="18"/>
        </w:rPr>
        <w:t>pixels</w:t>
      </w:r>
      <w:proofErr w:type="spellEnd"/>
      <w:r>
        <w:rPr>
          <w:b/>
          <w:bCs/>
          <w:sz w:val="18"/>
          <w:szCs w:val="18"/>
        </w:rPr>
        <w:t xml:space="preserve"> o en porcentaje de la página web.</w:t>
      </w:r>
    </w:p>
    <w:p w14:paraId="6B93A347" w14:textId="77777777" w:rsidR="000E0AE3" w:rsidRDefault="000E0AE3" w:rsidP="40E13261">
      <w:pPr>
        <w:tabs>
          <w:tab w:val="left" w:pos="8265"/>
        </w:tabs>
        <w:rPr>
          <w:b/>
          <w:bCs/>
          <w:sz w:val="18"/>
          <w:szCs w:val="18"/>
        </w:rPr>
      </w:pPr>
    </w:p>
    <w:p w14:paraId="46A451FA" w14:textId="28E9B45F" w:rsidR="00E740AF" w:rsidRDefault="00E740AF" w:rsidP="40E13261">
      <w:pPr>
        <w:tabs>
          <w:tab w:val="left" w:pos="8265"/>
        </w:tabs>
        <w:rPr>
          <w:b/>
          <w:bCs/>
          <w:sz w:val="18"/>
          <w:szCs w:val="18"/>
        </w:rPr>
      </w:pPr>
    </w:p>
    <w:p w14:paraId="28B95E1B" w14:textId="77777777" w:rsidR="00E740AF" w:rsidRDefault="00E740AF" w:rsidP="40E13261">
      <w:pPr>
        <w:tabs>
          <w:tab w:val="left" w:pos="8265"/>
        </w:tabs>
        <w:rPr>
          <w:b/>
          <w:bCs/>
          <w:sz w:val="18"/>
          <w:szCs w:val="18"/>
        </w:rPr>
      </w:pPr>
    </w:p>
    <w:p w14:paraId="0FCE0ECB" w14:textId="77777777" w:rsidR="00E740AF" w:rsidRDefault="00E223A4" w:rsidP="40E13261">
      <w:pPr>
        <w:tabs>
          <w:tab w:val="left" w:pos="8265"/>
        </w:tabs>
        <w:rPr>
          <w:b/>
          <w:bCs/>
          <w:sz w:val="18"/>
          <w:szCs w:val="18"/>
        </w:rPr>
      </w:pPr>
      <w:r>
        <w:rPr>
          <w:b/>
          <w:bCs/>
          <w:sz w:val="18"/>
          <w:szCs w:val="18"/>
        </w:rPr>
        <w:t xml:space="preserve"> </w:t>
      </w:r>
    </w:p>
    <w:p w14:paraId="1AB4094B" w14:textId="6F1A4182" w:rsidR="008A662C" w:rsidRDefault="00E740AF" w:rsidP="40E13261">
      <w:pPr>
        <w:tabs>
          <w:tab w:val="left" w:pos="8265"/>
        </w:tabs>
        <w:rPr>
          <w:b/>
          <w:bCs/>
          <w:sz w:val="18"/>
          <w:szCs w:val="18"/>
        </w:rPr>
      </w:pPr>
      <w:r>
        <w:rPr>
          <w:b/>
          <w:bCs/>
          <w:noProof/>
          <w:sz w:val="18"/>
          <w:szCs w:val="18"/>
        </w:rPr>
        <w:drawing>
          <wp:inline distT="0" distB="0" distL="0" distR="0" wp14:anchorId="3376F2AC" wp14:editId="4E1714BD">
            <wp:extent cx="5144135" cy="1581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135" cy="1581150"/>
                    </a:xfrm>
                    <a:prstGeom prst="rect">
                      <a:avLst/>
                    </a:prstGeom>
                    <a:noFill/>
                  </pic:spPr>
                </pic:pic>
              </a:graphicData>
            </a:graphic>
          </wp:inline>
        </w:drawing>
      </w:r>
    </w:p>
    <w:p w14:paraId="5D50082B" w14:textId="058E93D7" w:rsidR="00E740AF" w:rsidRDefault="00E740AF" w:rsidP="40E13261">
      <w:pPr>
        <w:tabs>
          <w:tab w:val="left" w:pos="8265"/>
        </w:tabs>
        <w:rPr>
          <w:b/>
          <w:bCs/>
          <w:sz w:val="18"/>
          <w:szCs w:val="18"/>
        </w:rPr>
      </w:pPr>
    </w:p>
    <w:p w14:paraId="49CA52E1" w14:textId="5A23DA63" w:rsidR="00E740AF" w:rsidRDefault="00E740AF" w:rsidP="40E13261">
      <w:pPr>
        <w:tabs>
          <w:tab w:val="left" w:pos="8265"/>
        </w:tabs>
        <w:rPr>
          <w:b/>
          <w:bCs/>
          <w:sz w:val="18"/>
          <w:szCs w:val="18"/>
        </w:rPr>
      </w:pPr>
      <w:r>
        <w:rPr>
          <w:b/>
          <w:bCs/>
          <w:sz w:val="18"/>
          <w:szCs w:val="18"/>
        </w:rPr>
        <w:t>Aquí vemos una imagen junto a un video, es probable que se utilizara una tabla para que los dos elementos quedaran en la misma fila. Para la tabla se utiliza la etiqueta &lt;table&gt; seguido de &lt;</w:t>
      </w:r>
      <w:proofErr w:type="spellStart"/>
      <w:r>
        <w:rPr>
          <w:b/>
          <w:bCs/>
          <w:sz w:val="18"/>
          <w:szCs w:val="18"/>
        </w:rPr>
        <w:t>tr</w:t>
      </w:r>
      <w:proofErr w:type="spellEnd"/>
      <w:r>
        <w:rPr>
          <w:b/>
          <w:bCs/>
          <w:sz w:val="18"/>
          <w:szCs w:val="18"/>
        </w:rPr>
        <w:t>&gt; para indicarle la fila y &lt;</w:t>
      </w:r>
      <w:proofErr w:type="spellStart"/>
      <w:r>
        <w:rPr>
          <w:b/>
          <w:bCs/>
          <w:sz w:val="18"/>
          <w:szCs w:val="18"/>
        </w:rPr>
        <w:t>td</w:t>
      </w:r>
      <w:proofErr w:type="spellEnd"/>
      <w:r>
        <w:rPr>
          <w:b/>
          <w:bCs/>
          <w:sz w:val="18"/>
          <w:szCs w:val="18"/>
        </w:rPr>
        <w:t>&gt; para indicarle la celda.</w:t>
      </w:r>
    </w:p>
    <w:p w14:paraId="2C7DF7C2" w14:textId="7796A79D" w:rsidR="00E740AF" w:rsidRDefault="00E740AF" w:rsidP="40E13261">
      <w:pPr>
        <w:tabs>
          <w:tab w:val="left" w:pos="8265"/>
        </w:tabs>
        <w:rPr>
          <w:b/>
          <w:bCs/>
          <w:sz w:val="18"/>
          <w:szCs w:val="18"/>
        </w:rPr>
      </w:pPr>
    </w:p>
    <w:p w14:paraId="69A91F94" w14:textId="57FC1B3A" w:rsidR="00E740AF" w:rsidRDefault="00E740AF" w:rsidP="40E13261">
      <w:pPr>
        <w:tabs>
          <w:tab w:val="left" w:pos="8265"/>
        </w:tabs>
        <w:rPr>
          <w:b/>
          <w:bCs/>
          <w:sz w:val="18"/>
          <w:szCs w:val="18"/>
        </w:rPr>
      </w:pPr>
      <w:r>
        <w:rPr>
          <w:b/>
          <w:bCs/>
          <w:sz w:val="18"/>
          <w:szCs w:val="18"/>
        </w:rPr>
        <w:t>La imagen tiene como etiqueta &lt;</w:t>
      </w:r>
      <w:proofErr w:type="spellStart"/>
      <w:r>
        <w:rPr>
          <w:b/>
          <w:bCs/>
          <w:sz w:val="18"/>
          <w:szCs w:val="18"/>
        </w:rPr>
        <w:t>img</w:t>
      </w:r>
      <w:proofErr w:type="spellEnd"/>
      <w:r>
        <w:rPr>
          <w:b/>
          <w:bCs/>
          <w:sz w:val="18"/>
          <w:szCs w:val="18"/>
        </w:rPr>
        <w:t xml:space="preserve"> </w:t>
      </w:r>
      <w:proofErr w:type="spellStart"/>
      <w:r>
        <w:rPr>
          <w:b/>
          <w:bCs/>
          <w:sz w:val="18"/>
          <w:szCs w:val="18"/>
        </w:rPr>
        <w:t>src</w:t>
      </w:r>
      <w:proofErr w:type="spellEnd"/>
      <w:r>
        <w:rPr>
          <w:b/>
          <w:bCs/>
          <w:sz w:val="18"/>
          <w:szCs w:val="18"/>
        </w:rPr>
        <w:t xml:space="preserve">=””&gt; o si contiene un enlace a una </w:t>
      </w:r>
      <w:r w:rsidR="00492EA5">
        <w:rPr>
          <w:b/>
          <w:bCs/>
          <w:sz w:val="18"/>
          <w:szCs w:val="18"/>
        </w:rPr>
        <w:t>página</w:t>
      </w:r>
      <w:r>
        <w:rPr>
          <w:b/>
          <w:bCs/>
          <w:sz w:val="18"/>
          <w:szCs w:val="18"/>
        </w:rPr>
        <w:t xml:space="preserve"> web seria &lt;</w:t>
      </w:r>
      <w:proofErr w:type="spellStart"/>
      <w:r>
        <w:rPr>
          <w:b/>
          <w:bCs/>
          <w:sz w:val="18"/>
          <w:szCs w:val="18"/>
        </w:rPr>
        <w:t>img</w:t>
      </w:r>
      <w:proofErr w:type="spellEnd"/>
      <w:r>
        <w:rPr>
          <w:b/>
          <w:bCs/>
          <w:sz w:val="18"/>
          <w:szCs w:val="18"/>
        </w:rPr>
        <w:t xml:space="preserve"> </w:t>
      </w:r>
      <w:proofErr w:type="spellStart"/>
      <w:r>
        <w:rPr>
          <w:b/>
          <w:bCs/>
          <w:sz w:val="18"/>
          <w:szCs w:val="18"/>
        </w:rPr>
        <w:t>src</w:t>
      </w:r>
      <w:proofErr w:type="spellEnd"/>
      <w:r>
        <w:rPr>
          <w:b/>
          <w:bCs/>
          <w:sz w:val="18"/>
          <w:szCs w:val="18"/>
        </w:rPr>
        <w:t xml:space="preserve">=””&gt; donde en las comillas le indicamos una </w:t>
      </w:r>
      <w:proofErr w:type="spellStart"/>
      <w:r>
        <w:rPr>
          <w:b/>
          <w:bCs/>
          <w:sz w:val="18"/>
          <w:szCs w:val="18"/>
        </w:rPr>
        <w:t>url</w:t>
      </w:r>
      <w:proofErr w:type="spellEnd"/>
      <w:r>
        <w:rPr>
          <w:b/>
          <w:bCs/>
          <w:sz w:val="18"/>
          <w:szCs w:val="18"/>
        </w:rPr>
        <w:t>.</w:t>
      </w:r>
    </w:p>
    <w:p w14:paraId="4BBB7760" w14:textId="77777777" w:rsidR="006B005B" w:rsidRDefault="006B005B" w:rsidP="40E13261">
      <w:pPr>
        <w:tabs>
          <w:tab w:val="left" w:pos="8265"/>
        </w:tabs>
        <w:rPr>
          <w:b/>
          <w:bCs/>
          <w:sz w:val="18"/>
          <w:szCs w:val="18"/>
        </w:rPr>
      </w:pPr>
    </w:p>
    <w:p w14:paraId="2BE3C731" w14:textId="7BF43B0B" w:rsidR="00E740AF" w:rsidRDefault="00E740AF" w:rsidP="40E13261">
      <w:pPr>
        <w:tabs>
          <w:tab w:val="left" w:pos="8265"/>
        </w:tabs>
        <w:rPr>
          <w:b/>
          <w:bCs/>
          <w:sz w:val="18"/>
          <w:szCs w:val="18"/>
        </w:rPr>
      </w:pPr>
      <w:r>
        <w:rPr>
          <w:b/>
          <w:bCs/>
          <w:sz w:val="18"/>
          <w:szCs w:val="18"/>
        </w:rPr>
        <w:t xml:space="preserve">El video que está aquí es un video que incrustamos de una pagina web independiente tipo </w:t>
      </w:r>
      <w:proofErr w:type="spellStart"/>
      <w:r>
        <w:rPr>
          <w:b/>
          <w:bCs/>
          <w:sz w:val="18"/>
          <w:szCs w:val="18"/>
        </w:rPr>
        <w:t>youtube</w:t>
      </w:r>
      <w:proofErr w:type="spellEnd"/>
      <w:r>
        <w:rPr>
          <w:b/>
          <w:bCs/>
          <w:sz w:val="18"/>
          <w:szCs w:val="18"/>
        </w:rPr>
        <w:t>, para hacer esto, lo hacemos con la etiqueta &lt;</w:t>
      </w:r>
      <w:proofErr w:type="spellStart"/>
      <w:r w:rsidR="000E0AE3">
        <w:rPr>
          <w:b/>
          <w:bCs/>
          <w:sz w:val="18"/>
          <w:szCs w:val="18"/>
        </w:rPr>
        <w:t>iframe</w:t>
      </w:r>
      <w:proofErr w:type="spellEnd"/>
      <w:r w:rsidR="000E0AE3">
        <w:rPr>
          <w:b/>
          <w:bCs/>
          <w:sz w:val="18"/>
          <w:szCs w:val="18"/>
        </w:rPr>
        <w:t xml:space="preserve"> </w:t>
      </w:r>
      <w:proofErr w:type="spellStart"/>
      <w:r w:rsidR="000E0AE3">
        <w:rPr>
          <w:b/>
          <w:bCs/>
          <w:sz w:val="18"/>
          <w:szCs w:val="18"/>
        </w:rPr>
        <w:t>src</w:t>
      </w:r>
      <w:proofErr w:type="spellEnd"/>
      <w:r w:rsidR="000E0AE3">
        <w:rPr>
          <w:b/>
          <w:bCs/>
          <w:sz w:val="18"/>
          <w:szCs w:val="18"/>
        </w:rPr>
        <w:t xml:space="preserve">=””&gt; donde entre las comillas indicamos la </w:t>
      </w:r>
      <w:proofErr w:type="spellStart"/>
      <w:r w:rsidR="000E0AE3">
        <w:rPr>
          <w:b/>
          <w:bCs/>
          <w:sz w:val="18"/>
          <w:szCs w:val="18"/>
        </w:rPr>
        <w:t>url</w:t>
      </w:r>
      <w:proofErr w:type="spellEnd"/>
      <w:r w:rsidR="000E0AE3">
        <w:rPr>
          <w:b/>
          <w:bCs/>
          <w:sz w:val="18"/>
          <w:szCs w:val="18"/>
        </w:rPr>
        <w:t xml:space="preserve"> del video al que queremos enlazar.</w:t>
      </w:r>
    </w:p>
    <w:p w14:paraId="638A011E" w14:textId="4059B9EF" w:rsidR="004A756C" w:rsidRDefault="004A756C" w:rsidP="40E13261">
      <w:pPr>
        <w:tabs>
          <w:tab w:val="left" w:pos="8265"/>
        </w:tabs>
        <w:rPr>
          <w:b/>
          <w:bCs/>
          <w:sz w:val="18"/>
          <w:szCs w:val="18"/>
        </w:rPr>
      </w:pPr>
    </w:p>
    <w:p w14:paraId="3CBA158A" w14:textId="77777777" w:rsidR="004A756C" w:rsidRDefault="004A756C" w:rsidP="40E13261">
      <w:pPr>
        <w:tabs>
          <w:tab w:val="left" w:pos="8265"/>
        </w:tabs>
        <w:rPr>
          <w:b/>
          <w:bCs/>
          <w:sz w:val="18"/>
          <w:szCs w:val="18"/>
        </w:rPr>
      </w:pPr>
    </w:p>
    <w:p w14:paraId="2AC94CD9" w14:textId="77B4EEED" w:rsidR="004A756C" w:rsidRDefault="004A756C" w:rsidP="40E13261">
      <w:pPr>
        <w:tabs>
          <w:tab w:val="left" w:pos="8265"/>
        </w:tabs>
        <w:rPr>
          <w:b/>
          <w:bCs/>
          <w:sz w:val="18"/>
          <w:szCs w:val="18"/>
        </w:rPr>
      </w:pPr>
      <w:r w:rsidRPr="004A756C">
        <w:rPr>
          <w:b/>
          <w:bCs/>
          <w:noProof/>
          <w:sz w:val="18"/>
          <w:szCs w:val="18"/>
        </w:rPr>
        <w:drawing>
          <wp:inline distT="0" distB="0" distL="0" distR="0" wp14:anchorId="733EF487" wp14:editId="5137D7C0">
            <wp:extent cx="4991797" cy="343900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797" cy="3439005"/>
                    </a:xfrm>
                    <a:prstGeom prst="rect">
                      <a:avLst/>
                    </a:prstGeom>
                  </pic:spPr>
                </pic:pic>
              </a:graphicData>
            </a:graphic>
          </wp:inline>
        </w:drawing>
      </w:r>
    </w:p>
    <w:p w14:paraId="4D3EDE17" w14:textId="40C300D1" w:rsidR="004A756C" w:rsidRDefault="004A756C" w:rsidP="40E13261">
      <w:pPr>
        <w:tabs>
          <w:tab w:val="left" w:pos="8265"/>
        </w:tabs>
        <w:rPr>
          <w:b/>
          <w:bCs/>
          <w:sz w:val="18"/>
          <w:szCs w:val="18"/>
        </w:rPr>
      </w:pPr>
      <w:r>
        <w:rPr>
          <w:b/>
          <w:bCs/>
          <w:sz w:val="18"/>
          <w:szCs w:val="18"/>
        </w:rPr>
        <w:t xml:space="preserve">Aquí volvemos a tener un enlace al índice con la etiqueta &lt;a </w:t>
      </w:r>
      <w:proofErr w:type="spellStart"/>
      <w:r>
        <w:rPr>
          <w:b/>
          <w:bCs/>
          <w:sz w:val="18"/>
          <w:szCs w:val="18"/>
        </w:rPr>
        <w:t>href</w:t>
      </w:r>
      <w:proofErr w:type="spellEnd"/>
      <w:r>
        <w:rPr>
          <w:b/>
          <w:bCs/>
          <w:sz w:val="18"/>
          <w:szCs w:val="18"/>
        </w:rPr>
        <w:t>=””&gt;</w:t>
      </w:r>
    </w:p>
    <w:p w14:paraId="3339BB80" w14:textId="1F5B2687" w:rsidR="004A756C" w:rsidRDefault="004A756C" w:rsidP="40E13261">
      <w:pPr>
        <w:tabs>
          <w:tab w:val="left" w:pos="8265"/>
        </w:tabs>
        <w:rPr>
          <w:b/>
          <w:bCs/>
          <w:sz w:val="18"/>
          <w:szCs w:val="18"/>
        </w:rPr>
      </w:pPr>
      <w:r>
        <w:rPr>
          <w:b/>
          <w:bCs/>
          <w:sz w:val="18"/>
          <w:szCs w:val="18"/>
        </w:rPr>
        <w:t>Tenemos otro encabezado de articulo con su etiqueta &lt;h2&gt; y su enlace al índice.</w:t>
      </w:r>
    </w:p>
    <w:p w14:paraId="7B8262E8" w14:textId="28FCEB7F" w:rsidR="004A756C" w:rsidRDefault="004A756C" w:rsidP="40E13261">
      <w:pPr>
        <w:tabs>
          <w:tab w:val="left" w:pos="8265"/>
        </w:tabs>
        <w:rPr>
          <w:b/>
          <w:bCs/>
          <w:sz w:val="18"/>
          <w:szCs w:val="18"/>
        </w:rPr>
      </w:pPr>
      <w:r>
        <w:rPr>
          <w:b/>
          <w:bCs/>
          <w:sz w:val="18"/>
          <w:szCs w:val="18"/>
        </w:rPr>
        <w:t>También tenemos tres párrafos con su etiqueta &lt;p&gt; y con la etiqueta &lt;</w:t>
      </w:r>
      <w:proofErr w:type="spellStart"/>
      <w:r>
        <w:rPr>
          <w:b/>
          <w:bCs/>
          <w:sz w:val="18"/>
          <w:szCs w:val="18"/>
        </w:rPr>
        <w:t>br</w:t>
      </w:r>
      <w:proofErr w:type="spellEnd"/>
      <w:r>
        <w:rPr>
          <w:b/>
          <w:bCs/>
          <w:sz w:val="18"/>
          <w:szCs w:val="18"/>
        </w:rPr>
        <w:t>/&gt; para indicar un salto de línea.</w:t>
      </w:r>
    </w:p>
    <w:p w14:paraId="09E33E0F" w14:textId="6B2A6AC6" w:rsidR="0090301E" w:rsidRDefault="0090301E" w:rsidP="40E13261">
      <w:pPr>
        <w:tabs>
          <w:tab w:val="left" w:pos="8265"/>
        </w:tabs>
        <w:rPr>
          <w:b/>
          <w:bCs/>
          <w:sz w:val="18"/>
          <w:szCs w:val="18"/>
        </w:rPr>
      </w:pPr>
      <w:r>
        <w:rPr>
          <w:b/>
          <w:bCs/>
          <w:sz w:val="18"/>
          <w:szCs w:val="18"/>
        </w:rPr>
        <w:t xml:space="preserve">Y por último tenemos otro enlace a una web externa con la etiqueta &lt;a </w:t>
      </w:r>
      <w:proofErr w:type="spellStart"/>
      <w:r>
        <w:rPr>
          <w:b/>
          <w:bCs/>
          <w:sz w:val="18"/>
          <w:szCs w:val="18"/>
        </w:rPr>
        <w:t>href</w:t>
      </w:r>
      <w:proofErr w:type="spellEnd"/>
      <w:r>
        <w:rPr>
          <w:b/>
          <w:bCs/>
          <w:sz w:val="18"/>
          <w:szCs w:val="18"/>
        </w:rPr>
        <w:t xml:space="preserve">=””&gt; </w:t>
      </w:r>
    </w:p>
    <w:p w14:paraId="554F1DB9" w14:textId="57341C58" w:rsidR="0090301E" w:rsidRDefault="0090301E" w:rsidP="40E13261">
      <w:pPr>
        <w:tabs>
          <w:tab w:val="left" w:pos="8265"/>
        </w:tabs>
        <w:rPr>
          <w:b/>
          <w:bCs/>
          <w:sz w:val="18"/>
          <w:szCs w:val="18"/>
        </w:rPr>
      </w:pPr>
    </w:p>
    <w:p w14:paraId="05304985" w14:textId="77777777" w:rsidR="0090301E" w:rsidRDefault="0090301E" w:rsidP="40E13261">
      <w:pPr>
        <w:tabs>
          <w:tab w:val="left" w:pos="8265"/>
        </w:tabs>
        <w:rPr>
          <w:b/>
          <w:bCs/>
          <w:sz w:val="18"/>
          <w:szCs w:val="18"/>
        </w:rPr>
      </w:pPr>
    </w:p>
    <w:p w14:paraId="48AAD74E" w14:textId="33758FC7" w:rsidR="000E0AE3" w:rsidRDefault="0090301E" w:rsidP="40E13261">
      <w:pPr>
        <w:tabs>
          <w:tab w:val="left" w:pos="8265"/>
        </w:tabs>
        <w:rPr>
          <w:b/>
          <w:bCs/>
          <w:sz w:val="18"/>
          <w:szCs w:val="18"/>
        </w:rPr>
      </w:pPr>
      <w:r w:rsidRPr="0090301E">
        <w:rPr>
          <w:b/>
          <w:bCs/>
          <w:noProof/>
          <w:sz w:val="18"/>
          <w:szCs w:val="18"/>
        </w:rPr>
        <w:lastRenderedPageBreak/>
        <w:drawing>
          <wp:inline distT="0" distB="0" distL="0" distR="0" wp14:anchorId="1076EA30" wp14:editId="3D02E770">
            <wp:extent cx="3410426" cy="24673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0426" cy="2467319"/>
                    </a:xfrm>
                    <a:prstGeom prst="rect">
                      <a:avLst/>
                    </a:prstGeom>
                  </pic:spPr>
                </pic:pic>
              </a:graphicData>
            </a:graphic>
          </wp:inline>
        </w:drawing>
      </w:r>
    </w:p>
    <w:p w14:paraId="401981D6" w14:textId="11CFF79A" w:rsidR="0090301E" w:rsidRDefault="0090301E" w:rsidP="40E13261">
      <w:pPr>
        <w:tabs>
          <w:tab w:val="left" w:pos="8265"/>
        </w:tabs>
        <w:rPr>
          <w:b/>
          <w:bCs/>
          <w:sz w:val="18"/>
          <w:szCs w:val="18"/>
        </w:rPr>
      </w:pPr>
      <w:r>
        <w:rPr>
          <w:b/>
          <w:bCs/>
          <w:sz w:val="18"/>
          <w:szCs w:val="18"/>
        </w:rPr>
        <w:t>Y para finalizar esta web tenemos otro audio</w:t>
      </w:r>
      <w:r w:rsidR="00E31817">
        <w:rPr>
          <w:b/>
          <w:bCs/>
          <w:sz w:val="18"/>
          <w:szCs w:val="18"/>
        </w:rPr>
        <w:t xml:space="preserve"> con la etiqueta &lt;audio&gt;</w:t>
      </w:r>
      <w:r>
        <w:rPr>
          <w:b/>
          <w:bCs/>
          <w:sz w:val="18"/>
          <w:szCs w:val="18"/>
        </w:rPr>
        <w:t xml:space="preserve"> que puede que sea de otro de los formatos que soporta </w:t>
      </w:r>
      <w:proofErr w:type="spellStart"/>
      <w:r>
        <w:rPr>
          <w:b/>
          <w:bCs/>
          <w:sz w:val="18"/>
          <w:szCs w:val="18"/>
        </w:rPr>
        <w:t>html</w:t>
      </w:r>
      <w:proofErr w:type="spellEnd"/>
      <w:r>
        <w:rPr>
          <w:b/>
          <w:bCs/>
          <w:sz w:val="18"/>
          <w:szCs w:val="18"/>
        </w:rPr>
        <w:t xml:space="preserve"> 5 como son: mp3, </w:t>
      </w:r>
      <w:proofErr w:type="spellStart"/>
      <w:r>
        <w:rPr>
          <w:b/>
          <w:bCs/>
          <w:sz w:val="18"/>
          <w:szCs w:val="18"/>
        </w:rPr>
        <w:t>aac</w:t>
      </w:r>
      <w:proofErr w:type="spellEnd"/>
      <w:r>
        <w:rPr>
          <w:b/>
          <w:bCs/>
          <w:sz w:val="18"/>
          <w:szCs w:val="18"/>
        </w:rPr>
        <w:t xml:space="preserve">, </w:t>
      </w:r>
      <w:proofErr w:type="spellStart"/>
      <w:r>
        <w:rPr>
          <w:b/>
          <w:bCs/>
          <w:sz w:val="18"/>
          <w:szCs w:val="18"/>
        </w:rPr>
        <w:t>ogg</w:t>
      </w:r>
      <w:proofErr w:type="spellEnd"/>
      <w:r>
        <w:rPr>
          <w:b/>
          <w:bCs/>
          <w:sz w:val="18"/>
          <w:szCs w:val="18"/>
        </w:rPr>
        <w:t xml:space="preserve">, opus, </w:t>
      </w:r>
      <w:proofErr w:type="spellStart"/>
      <w:r>
        <w:rPr>
          <w:b/>
          <w:bCs/>
          <w:sz w:val="18"/>
          <w:szCs w:val="18"/>
        </w:rPr>
        <w:t>flac</w:t>
      </w:r>
      <w:proofErr w:type="spellEnd"/>
      <w:r>
        <w:rPr>
          <w:b/>
          <w:bCs/>
          <w:sz w:val="18"/>
          <w:szCs w:val="18"/>
        </w:rPr>
        <w:t xml:space="preserve">, </w:t>
      </w:r>
      <w:proofErr w:type="spellStart"/>
      <w:r>
        <w:rPr>
          <w:b/>
          <w:bCs/>
          <w:sz w:val="18"/>
          <w:szCs w:val="18"/>
        </w:rPr>
        <w:t>wav</w:t>
      </w:r>
      <w:proofErr w:type="spellEnd"/>
      <w:r>
        <w:rPr>
          <w:b/>
          <w:bCs/>
          <w:sz w:val="18"/>
          <w:szCs w:val="18"/>
        </w:rPr>
        <w:t>.</w:t>
      </w:r>
    </w:p>
    <w:p w14:paraId="1A023415" w14:textId="6194BE9A" w:rsidR="0090301E" w:rsidRDefault="0090301E" w:rsidP="40E13261">
      <w:pPr>
        <w:tabs>
          <w:tab w:val="left" w:pos="8265"/>
        </w:tabs>
        <w:rPr>
          <w:b/>
          <w:bCs/>
          <w:sz w:val="18"/>
          <w:szCs w:val="18"/>
        </w:rPr>
      </w:pPr>
    </w:p>
    <w:p w14:paraId="226103E5" w14:textId="2E71979E" w:rsidR="0090301E" w:rsidRDefault="0090301E" w:rsidP="40E13261">
      <w:pPr>
        <w:tabs>
          <w:tab w:val="left" w:pos="8265"/>
        </w:tabs>
        <w:rPr>
          <w:b/>
          <w:bCs/>
          <w:sz w:val="18"/>
          <w:szCs w:val="18"/>
        </w:rPr>
      </w:pPr>
      <w:r>
        <w:rPr>
          <w:b/>
          <w:bCs/>
          <w:sz w:val="18"/>
          <w:szCs w:val="18"/>
        </w:rPr>
        <w:t>También tenemos otra imagen con la etiqueta &lt;</w:t>
      </w:r>
      <w:proofErr w:type="spellStart"/>
      <w:r>
        <w:rPr>
          <w:b/>
          <w:bCs/>
          <w:sz w:val="18"/>
          <w:szCs w:val="18"/>
        </w:rPr>
        <w:t>img</w:t>
      </w:r>
      <w:proofErr w:type="spellEnd"/>
      <w:r>
        <w:rPr>
          <w:b/>
          <w:bCs/>
          <w:sz w:val="18"/>
          <w:szCs w:val="18"/>
        </w:rPr>
        <w:t xml:space="preserve">&gt; los formatos que soporta </w:t>
      </w:r>
      <w:proofErr w:type="spellStart"/>
      <w:r>
        <w:rPr>
          <w:b/>
          <w:bCs/>
          <w:sz w:val="18"/>
          <w:szCs w:val="18"/>
        </w:rPr>
        <w:t>html</w:t>
      </w:r>
      <w:proofErr w:type="spellEnd"/>
      <w:r>
        <w:rPr>
          <w:b/>
          <w:bCs/>
          <w:sz w:val="18"/>
          <w:szCs w:val="18"/>
        </w:rPr>
        <w:t xml:space="preserve"> 5 para </w:t>
      </w:r>
      <w:proofErr w:type="spellStart"/>
      <w:r>
        <w:rPr>
          <w:b/>
          <w:bCs/>
          <w:sz w:val="18"/>
          <w:szCs w:val="18"/>
        </w:rPr>
        <w:t>imagens</w:t>
      </w:r>
      <w:proofErr w:type="spellEnd"/>
      <w:r>
        <w:rPr>
          <w:b/>
          <w:bCs/>
          <w:sz w:val="18"/>
          <w:szCs w:val="18"/>
        </w:rPr>
        <w:t xml:space="preserve"> son: </w:t>
      </w:r>
      <w:proofErr w:type="spellStart"/>
      <w:r>
        <w:rPr>
          <w:b/>
          <w:bCs/>
          <w:sz w:val="18"/>
          <w:szCs w:val="18"/>
        </w:rPr>
        <w:t>apng</w:t>
      </w:r>
      <w:proofErr w:type="spellEnd"/>
      <w:r>
        <w:rPr>
          <w:b/>
          <w:bCs/>
          <w:sz w:val="18"/>
          <w:szCs w:val="18"/>
        </w:rPr>
        <w:t xml:space="preserve">, gif, </w:t>
      </w:r>
      <w:proofErr w:type="spellStart"/>
      <w:r>
        <w:rPr>
          <w:b/>
          <w:bCs/>
          <w:sz w:val="18"/>
          <w:szCs w:val="18"/>
        </w:rPr>
        <w:t>ico</w:t>
      </w:r>
      <w:proofErr w:type="spellEnd"/>
      <w:r>
        <w:rPr>
          <w:b/>
          <w:bCs/>
          <w:sz w:val="18"/>
          <w:szCs w:val="18"/>
        </w:rPr>
        <w:t xml:space="preserve">, </w:t>
      </w:r>
      <w:proofErr w:type="spellStart"/>
      <w:r>
        <w:rPr>
          <w:b/>
          <w:bCs/>
          <w:sz w:val="18"/>
          <w:szCs w:val="18"/>
        </w:rPr>
        <w:t>jpeg</w:t>
      </w:r>
      <w:proofErr w:type="spellEnd"/>
      <w:r>
        <w:rPr>
          <w:b/>
          <w:bCs/>
          <w:sz w:val="18"/>
          <w:szCs w:val="18"/>
        </w:rPr>
        <w:t xml:space="preserve">, png, </w:t>
      </w:r>
      <w:proofErr w:type="spellStart"/>
      <w:r>
        <w:rPr>
          <w:b/>
          <w:bCs/>
          <w:sz w:val="18"/>
          <w:szCs w:val="18"/>
        </w:rPr>
        <w:t>svg</w:t>
      </w:r>
      <w:proofErr w:type="spellEnd"/>
      <w:r>
        <w:rPr>
          <w:b/>
          <w:bCs/>
          <w:sz w:val="18"/>
          <w:szCs w:val="18"/>
        </w:rPr>
        <w:t>.</w:t>
      </w:r>
    </w:p>
    <w:p w14:paraId="56D24158" w14:textId="5B21A89B" w:rsidR="0090301E" w:rsidRDefault="0090301E" w:rsidP="40E13261">
      <w:pPr>
        <w:tabs>
          <w:tab w:val="left" w:pos="8265"/>
        </w:tabs>
        <w:rPr>
          <w:b/>
          <w:bCs/>
          <w:sz w:val="18"/>
          <w:szCs w:val="18"/>
        </w:rPr>
      </w:pPr>
    </w:p>
    <w:p w14:paraId="354E21C5" w14:textId="318C4B48" w:rsidR="0090301E" w:rsidRDefault="0090301E" w:rsidP="40E13261">
      <w:pPr>
        <w:tabs>
          <w:tab w:val="left" w:pos="8265"/>
        </w:tabs>
        <w:rPr>
          <w:b/>
          <w:bCs/>
          <w:sz w:val="18"/>
          <w:szCs w:val="18"/>
        </w:rPr>
      </w:pPr>
      <w:r>
        <w:rPr>
          <w:b/>
          <w:bCs/>
          <w:sz w:val="18"/>
          <w:szCs w:val="18"/>
        </w:rPr>
        <w:t xml:space="preserve">Y lo </w:t>
      </w:r>
      <w:r w:rsidR="00E31817">
        <w:rPr>
          <w:b/>
          <w:bCs/>
          <w:sz w:val="18"/>
          <w:szCs w:val="18"/>
        </w:rPr>
        <w:t>último</w:t>
      </w:r>
      <w:r>
        <w:rPr>
          <w:b/>
          <w:bCs/>
          <w:sz w:val="18"/>
          <w:szCs w:val="18"/>
        </w:rPr>
        <w:t xml:space="preserve"> que aparece en esta web es el enlace al índice que su etiqueta &lt;a </w:t>
      </w:r>
      <w:proofErr w:type="spellStart"/>
      <w:r>
        <w:rPr>
          <w:b/>
          <w:bCs/>
          <w:sz w:val="18"/>
          <w:szCs w:val="18"/>
        </w:rPr>
        <w:t>href</w:t>
      </w:r>
      <w:proofErr w:type="spellEnd"/>
      <w:r>
        <w:rPr>
          <w:b/>
          <w:bCs/>
          <w:sz w:val="18"/>
          <w:szCs w:val="18"/>
        </w:rPr>
        <w:t>=””&gt;.</w:t>
      </w:r>
    </w:p>
    <w:p w14:paraId="1D8800E4" w14:textId="0596FD1A" w:rsidR="0090301E" w:rsidRDefault="0090301E" w:rsidP="40E13261">
      <w:pPr>
        <w:tabs>
          <w:tab w:val="left" w:pos="8265"/>
        </w:tabs>
        <w:rPr>
          <w:b/>
          <w:bCs/>
          <w:sz w:val="18"/>
          <w:szCs w:val="18"/>
        </w:rPr>
      </w:pPr>
    </w:p>
    <w:p w14:paraId="0C7892DC" w14:textId="08A6AF2F" w:rsidR="0090301E" w:rsidRDefault="0090301E" w:rsidP="40E13261">
      <w:pPr>
        <w:tabs>
          <w:tab w:val="left" w:pos="8265"/>
        </w:tabs>
        <w:rPr>
          <w:b/>
          <w:bCs/>
          <w:sz w:val="18"/>
          <w:szCs w:val="18"/>
        </w:rPr>
      </w:pPr>
    </w:p>
    <w:p w14:paraId="7D9B4675" w14:textId="48EAF309" w:rsidR="0090301E" w:rsidRDefault="0090301E" w:rsidP="40E13261">
      <w:pPr>
        <w:tabs>
          <w:tab w:val="left" w:pos="8265"/>
        </w:tabs>
        <w:rPr>
          <w:b/>
          <w:bCs/>
          <w:sz w:val="18"/>
          <w:szCs w:val="18"/>
        </w:rPr>
      </w:pPr>
    </w:p>
    <w:p w14:paraId="787A75E9" w14:textId="0D0A5D17" w:rsidR="0090301E" w:rsidRDefault="0090301E" w:rsidP="40E13261">
      <w:pPr>
        <w:tabs>
          <w:tab w:val="left" w:pos="8265"/>
        </w:tabs>
        <w:rPr>
          <w:b/>
          <w:bCs/>
          <w:sz w:val="18"/>
          <w:szCs w:val="18"/>
        </w:rPr>
      </w:pPr>
    </w:p>
    <w:p w14:paraId="61A1EF21" w14:textId="1C5FB289" w:rsidR="0090301E" w:rsidRDefault="0090301E" w:rsidP="40E13261">
      <w:pPr>
        <w:tabs>
          <w:tab w:val="left" w:pos="8265"/>
        </w:tabs>
        <w:rPr>
          <w:b/>
          <w:bCs/>
          <w:sz w:val="18"/>
          <w:szCs w:val="18"/>
        </w:rPr>
      </w:pPr>
    </w:p>
    <w:p w14:paraId="1E50FAAD" w14:textId="23AD8E93" w:rsidR="0090301E" w:rsidRDefault="0090301E" w:rsidP="40E13261">
      <w:pPr>
        <w:tabs>
          <w:tab w:val="left" w:pos="8265"/>
        </w:tabs>
        <w:rPr>
          <w:b/>
          <w:bCs/>
          <w:sz w:val="18"/>
          <w:szCs w:val="18"/>
        </w:rPr>
      </w:pPr>
    </w:p>
    <w:p w14:paraId="54435B11" w14:textId="370987D3" w:rsidR="0090301E" w:rsidRDefault="0090301E" w:rsidP="40E13261">
      <w:pPr>
        <w:tabs>
          <w:tab w:val="left" w:pos="8265"/>
        </w:tabs>
        <w:rPr>
          <w:b/>
          <w:bCs/>
          <w:sz w:val="18"/>
          <w:szCs w:val="18"/>
        </w:rPr>
      </w:pPr>
    </w:p>
    <w:p w14:paraId="03AC6BAB" w14:textId="08AB3393" w:rsidR="0090301E" w:rsidRDefault="0090301E" w:rsidP="40E13261">
      <w:pPr>
        <w:tabs>
          <w:tab w:val="left" w:pos="8265"/>
        </w:tabs>
        <w:rPr>
          <w:b/>
          <w:bCs/>
          <w:sz w:val="18"/>
          <w:szCs w:val="18"/>
        </w:rPr>
      </w:pPr>
    </w:p>
    <w:p w14:paraId="2AE64793" w14:textId="5F549C94" w:rsidR="0090301E" w:rsidRDefault="0090301E" w:rsidP="40E13261">
      <w:pPr>
        <w:tabs>
          <w:tab w:val="left" w:pos="8265"/>
        </w:tabs>
        <w:rPr>
          <w:b/>
          <w:bCs/>
          <w:sz w:val="18"/>
          <w:szCs w:val="18"/>
        </w:rPr>
      </w:pPr>
    </w:p>
    <w:p w14:paraId="4C07D339" w14:textId="633F1C67" w:rsidR="0090301E" w:rsidRDefault="0090301E" w:rsidP="40E13261">
      <w:pPr>
        <w:tabs>
          <w:tab w:val="left" w:pos="8265"/>
        </w:tabs>
        <w:rPr>
          <w:b/>
          <w:bCs/>
          <w:sz w:val="18"/>
          <w:szCs w:val="18"/>
        </w:rPr>
      </w:pPr>
    </w:p>
    <w:p w14:paraId="07318E70" w14:textId="13320B33" w:rsidR="0090301E" w:rsidRDefault="0090301E" w:rsidP="40E13261">
      <w:pPr>
        <w:tabs>
          <w:tab w:val="left" w:pos="8265"/>
        </w:tabs>
        <w:rPr>
          <w:b/>
          <w:bCs/>
          <w:sz w:val="18"/>
          <w:szCs w:val="18"/>
        </w:rPr>
      </w:pPr>
    </w:p>
    <w:p w14:paraId="01E452F6" w14:textId="2F4F5A05" w:rsidR="0090301E" w:rsidRDefault="0090301E" w:rsidP="40E13261">
      <w:pPr>
        <w:tabs>
          <w:tab w:val="left" w:pos="8265"/>
        </w:tabs>
        <w:rPr>
          <w:b/>
          <w:bCs/>
          <w:sz w:val="18"/>
          <w:szCs w:val="18"/>
        </w:rPr>
      </w:pPr>
    </w:p>
    <w:p w14:paraId="123D4392" w14:textId="5355E2AC" w:rsidR="0090301E" w:rsidRDefault="0090301E" w:rsidP="40E13261">
      <w:pPr>
        <w:tabs>
          <w:tab w:val="left" w:pos="8265"/>
        </w:tabs>
        <w:rPr>
          <w:b/>
          <w:bCs/>
          <w:sz w:val="18"/>
          <w:szCs w:val="18"/>
        </w:rPr>
      </w:pPr>
    </w:p>
    <w:p w14:paraId="20E5C7E3" w14:textId="2A321C6B" w:rsidR="0090301E" w:rsidRDefault="0090301E" w:rsidP="40E13261">
      <w:pPr>
        <w:tabs>
          <w:tab w:val="left" w:pos="8265"/>
        </w:tabs>
        <w:rPr>
          <w:b/>
          <w:bCs/>
          <w:sz w:val="18"/>
          <w:szCs w:val="18"/>
        </w:rPr>
      </w:pPr>
    </w:p>
    <w:p w14:paraId="5F78FD40" w14:textId="3F986BEC" w:rsidR="0090301E" w:rsidRDefault="0090301E" w:rsidP="40E13261">
      <w:pPr>
        <w:tabs>
          <w:tab w:val="left" w:pos="8265"/>
        </w:tabs>
        <w:rPr>
          <w:b/>
          <w:bCs/>
          <w:sz w:val="18"/>
          <w:szCs w:val="18"/>
        </w:rPr>
      </w:pPr>
    </w:p>
    <w:p w14:paraId="5571173F" w14:textId="6E95B5E8" w:rsidR="0090301E" w:rsidRDefault="0090301E" w:rsidP="40E13261">
      <w:pPr>
        <w:tabs>
          <w:tab w:val="left" w:pos="8265"/>
        </w:tabs>
        <w:rPr>
          <w:b/>
          <w:bCs/>
          <w:sz w:val="18"/>
          <w:szCs w:val="18"/>
        </w:rPr>
      </w:pPr>
    </w:p>
    <w:p w14:paraId="00708650" w14:textId="77DD5671" w:rsidR="0090301E" w:rsidRDefault="0090301E" w:rsidP="40E13261">
      <w:pPr>
        <w:tabs>
          <w:tab w:val="left" w:pos="8265"/>
        </w:tabs>
        <w:rPr>
          <w:b/>
          <w:bCs/>
          <w:sz w:val="18"/>
          <w:szCs w:val="18"/>
        </w:rPr>
      </w:pPr>
    </w:p>
    <w:p w14:paraId="014A33C7" w14:textId="16B10893" w:rsidR="0090301E" w:rsidRDefault="0090301E" w:rsidP="40E13261">
      <w:pPr>
        <w:tabs>
          <w:tab w:val="left" w:pos="8265"/>
        </w:tabs>
        <w:rPr>
          <w:b/>
          <w:bCs/>
          <w:sz w:val="18"/>
          <w:szCs w:val="18"/>
        </w:rPr>
      </w:pPr>
    </w:p>
    <w:p w14:paraId="20A2BA7C" w14:textId="1DD8E62D" w:rsidR="0090301E" w:rsidRDefault="0090301E" w:rsidP="40E13261">
      <w:pPr>
        <w:tabs>
          <w:tab w:val="left" w:pos="8265"/>
        </w:tabs>
        <w:rPr>
          <w:b/>
          <w:bCs/>
          <w:sz w:val="18"/>
          <w:szCs w:val="18"/>
        </w:rPr>
      </w:pPr>
    </w:p>
    <w:p w14:paraId="5F07024A" w14:textId="1E71C019" w:rsidR="0090301E" w:rsidRPr="003B6113" w:rsidRDefault="0090301E" w:rsidP="40E13261">
      <w:pPr>
        <w:tabs>
          <w:tab w:val="left" w:pos="8265"/>
        </w:tabs>
        <w:rPr>
          <w:b/>
          <w:bCs/>
        </w:rPr>
      </w:pPr>
      <w:r w:rsidRPr="003B6113">
        <w:rPr>
          <w:b/>
          <w:bCs/>
        </w:rPr>
        <w:lastRenderedPageBreak/>
        <w:t>Listado de etiquetas vistas en esta web</w:t>
      </w:r>
      <w:r w:rsidR="00616245" w:rsidRPr="003B6113">
        <w:rPr>
          <w:b/>
          <w:bCs/>
        </w:rPr>
        <w:t>:</w:t>
      </w:r>
    </w:p>
    <w:p w14:paraId="0CE35195" w14:textId="07BD7415" w:rsidR="00616245" w:rsidRDefault="00616245" w:rsidP="40E13261">
      <w:pPr>
        <w:tabs>
          <w:tab w:val="left" w:pos="8265"/>
        </w:tabs>
        <w:rPr>
          <w:b/>
          <w:bCs/>
          <w:sz w:val="18"/>
          <w:szCs w:val="18"/>
        </w:rPr>
      </w:pPr>
    </w:p>
    <w:p w14:paraId="0A1B10E4" w14:textId="4AF0E828" w:rsidR="00616245" w:rsidRDefault="00616245" w:rsidP="40E13261">
      <w:pPr>
        <w:tabs>
          <w:tab w:val="left" w:pos="8265"/>
        </w:tabs>
        <w:rPr>
          <w:b/>
          <w:bCs/>
          <w:sz w:val="18"/>
          <w:szCs w:val="18"/>
        </w:rPr>
      </w:pPr>
      <w:r>
        <w:rPr>
          <w:b/>
          <w:bCs/>
          <w:sz w:val="18"/>
          <w:szCs w:val="18"/>
        </w:rPr>
        <w:t>&lt;a&gt;</w:t>
      </w:r>
    </w:p>
    <w:p w14:paraId="17071A4E" w14:textId="21F185AF" w:rsidR="00616245" w:rsidRDefault="00616245" w:rsidP="40E13261">
      <w:pPr>
        <w:tabs>
          <w:tab w:val="left" w:pos="8265"/>
        </w:tabs>
        <w:rPr>
          <w:b/>
          <w:bCs/>
          <w:sz w:val="18"/>
          <w:szCs w:val="18"/>
        </w:rPr>
      </w:pPr>
      <w:r>
        <w:rPr>
          <w:b/>
          <w:bCs/>
          <w:sz w:val="18"/>
          <w:szCs w:val="18"/>
        </w:rPr>
        <w:t>&lt;</w:t>
      </w:r>
      <w:proofErr w:type="spellStart"/>
      <w:r>
        <w:rPr>
          <w:b/>
          <w:bCs/>
          <w:sz w:val="18"/>
          <w:szCs w:val="18"/>
        </w:rPr>
        <w:t>ol</w:t>
      </w:r>
      <w:proofErr w:type="spellEnd"/>
      <w:r>
        <w:rPr>
          <w:b/>
          <w:bCs/>
          <w:sz w:val="18"/>
          <w:szCs w:val="18"/>
        </w:rPr>
        <w:t>&gt;</w:t>
      </w:r>
    </w:p>
    <w:p w14:paraId="49A254C1" w14:textId="4BFDDDAD" w:rsidR="00616245" w:rsidRDefault="00616245" w:rsidP="40E13261">
      <w:pPr>
        <w:tabs>
          <w:tab w:val="left" w:pos="8265"/>
        </w:tabs>
        <w:rPr>
          <w:b/>
          <w:bCs/>
          <w:sz w:val="18"/>
          <w:szCs w:val="18"/>
        </w:rPr>
      </w:pPr>
      <w:r>
        <w:rPr>
          <w:b/>
          <w:bCs/>
          <w:sz w:val="18"/>
          <w:szCs w:val="18"/>
        </w:rPr>
        <w:t>&lt;</w:t>
      </w:r>
      <w:proofErr w:type="spellStart"/>
      <w:r>
        <w:rPr>
          <w:b/>
          <w:bCs/>
          <w:sz w:val="18"/>
          <w:szCs w:val="18"/>
        </w:rPr>
        <w:t>li</w:t>
      </w:r>
      <w:proofErr w:type="spellEnd"/>
      <w:r>
        <w:rPr>
          <w:b/>
          <w:bCs/>
          <w:sz w:val="18"/>
          <w:szCs w:val="18"/>
        </w:rPr>
        <w:t>&gt;</w:t>
      </w:r>
    </w:p>
    <w:p w14:paraId="652E106F" w14:textId="561A9A43" w:rsidR="00616245" w:rsidRDefault="00616245" w:rsidP="40E13261">
      <w:pPr>
        <w:tabs>
          <w:tab w:val="left" w:pos="8265"/>
        </w:tabs>
        <w:rPr>
          <w:b/>
          <w:bCs/>
          <w:sz w:val="18"/>
          <w:szCs w:val="18"/>
        </w:rPr>
      </w:pPr>
      <w:r>
        <w:rPr>
          <w:b/>
          <w:bCs/>
          <w:sz w:val="18"/>
          <w:szCs w:val="18"/>
        </w:rPr>
        <w:t xml:space="preserve">&lt;a </w:t>
      </w:r>
      <w:proofErr w:type="spellStart"/>
      <w:r>
        <w:rPr>
          <w:b/>
          <w:bCs/>
          <w:sz w:val="18"/>
          <w:szCs w:val="18"/>
        </w:rPr>
        <w:t>href</w:t>
      </w:r>
      <w:proofErr w:type="spellEnd"/>
      <w:r>
        <w:rPr>
          <w:b/>
          <w:bCs/>
          <w:sz w:val="18"/>
          <w:szCs w:val="18"/>
        </w:rPr>
        <w:t>=””&gt;</w:t>
      </w:r>
    </w:p>
    <w:p w14:paraId="559CEB3C" w14:textId="4E0C5DF0" w:rsidR="00E31817" w:rsidRDefault="00E31817" w:rsidP="40E13261">
      <w:pPr>
        <w:tabs>
          <w:tab w:val="left" w:pos="8265"/>
        </w:tabs>
        <w:rPr>
          <w:b/>
          <w:bCs/>
          <w:sz w:val="18"/>
          <w:szCs w:val="18"/>
        </w:rPr>
      </w:pPr>
      <w:r>
        <w:rPr>
          <w:b/>
          <w:bCs/>
          <w:sz w:val="18"/>
          <w:szCs w:val="18"/>
        </w:rPr>
        <w:t xml:space="preserve">&lt;a </w:t>
      </w:r>
      <w:proofErr w:type="spellStart"/>
      <w:r>
        <w:rPr>
          <w:b/>
          <w:bCs/>
          <w:sz w:val="18"/>
          <w:szCs w:val="18"/>
        </w:rPr>
        <w:t>name</w:t>
      </w:r>
      <w:proofErr w:type="spellEnd"/>
      <w:r>
        <w:rPr>
          <w:b/>
          <w:bCs/>
          <w:sz w:val="18"/>
          <w:szCs w:val="18"/>
        </w:rPr>
        <w:t>=””&gt;</w:t>
      </w:r>
    </w:p>
    <w:p w14:paraId="4B7C8D5D" w14:textId="6F38B20D" w:rsidR="00E31817" w:rsidRDefault="00E31817" w:rsidP="40E13261">
      <w:pPr>
        <w:tabs>
          <w:tab w:val="left" w:pos="8265"/>
        </w:tabs>
        <w:rPr>
          <w:b/>
          <w:bCs/>
          <w:sz w:val="18"/>
          <w:szCs w:val="18"/>
        </w:rPr>
      </w:pPr>
      <w:r>
        <w:rPr>
          <w:b/>
          <w:bCs/>
          <w:sz w:val="18"/>
          <w:szCs w:val="18"/>
        </w:rPr>
        <w:t>&lt;p&gt;</w:t>
      </w:r>
    </w:p>
    <w:p w14:paraId="6D13864B" w14:textId="3722823E" w:rsidR="00E31817" w:rsidRDefault="00E31817" w:rsidP="40E13261">
      <w:pPr>
        <w:tabs>
          <w:tab w:val="left" w:pos="8265"/>
        </w:tabs>
        <w:rPr>
          <w:b/>
          <w:bCs/>
          <w:sz w:val="18"/>
          <w:szCs w:val="18"/>
        </w:rPr>
      </w:pPr>
      <w:r>
        <w:rPr>
          <w:b/>
          <w:bCs/>
          <w:sz w:val="18"/>
          <w:szCs w:val="18"/>
        </w:rPr>
        <w:t>&lt;h2&gt;</w:t>
      </w:r>
    </w:p>
    <w:p w14:paraId="41EB572B" w14:textId="565010B4" w:rsidR="00E31817" w:rsidRDefault="00E31817" w:rsidP="40E13261">
      <w:pPr>
        <w:tabs>
          <w:tab w:val="left" w:pos="8265"/>
        </w:tabs>
        <w:rPr>
          <w:b/>
          <w:bCs/>
          <w:sz w:val="18"/>
          <w:szCs w:val="18"/>
        </w:rPr>
      </w:pPr>
      <w:r>
        <w:rPr>
          <w:b/>
          <w:bCs/>
          <w:sz w:val="18"/>
          <w:szCs w:val="18"/>
        </w:rPr>
        <w:t>&lt;</w:t>
      </w:r>
      <w:proofErr w:type="spellStart"/>
      <w:r>
        <w:rPr>
          <w:b/>
          <w:bCs/>
          <w:sz w:val="18"/>
          <w:szCs w:val="18"/>
        </w:rPr>
        <w:t>img</w:t>
      </w:r>
      <w:proofErr w:type="spellEnd"/>
      <w:r>
        <w:rPr>
          <w:b/>
          <w:bCs/>
          <w:sz w:val="18"/>
          <w:szCs w:val="18"/>
        </w:rPr>
        <w:t>&gt;</w:t>
      </w:r>
    </w:p>
    <w:p w14:paraId="589D9CC9" w14:textId="199536F9" w:rsidR="00E31817" w:rsidRDefault="00E31817" w:rsidP="40E13261">
      <w:pPr>
        <w:tabs>
          <w:tab w:val="left" w:pos="8265"/>
        </w:tabs>
        <w:rPr>
          <w:b/>
          <w:bCs/>
          <w:sz w:val="18"/>
          <w:szCs w:val="18"/>
        </w:rPr>
      </w:pPr>
      <w:r>
        <w:rPr>
          <w:b/>
          <w:bCs/>
          <w:sz w:val="18"/>
          <w:szCs w:val="18"/>
        </w:rPr>
        <w:t>&lt; video&gt;</w:t>
      </w:r>
    </w:p>
    <w:p w14:paraId="0C6A9B6B" w14:textId="01930011" w:rsidR="00E31817" w:rsidRDefault="00E31817" w:rsidP="40E13261">
      <w:pPr>
        <w:tabs>
          <w:tab w:val="left" w:pos="8265"/>
        </w:tabs>
        <w:rPr>
          <w:b/>
          <w:bCs/>
          <w:sz w:val="18"/>
          <w:szCs w:val="18"/>
        </w:rPr>
      </w:pPr>
      <w:r>
        <w:rPr>
          <w:b/>
          <w:bCs/>
          <w:sz w:val="18"/>
          <w:szCs w:val="18"/>
        </w:rPr>
        <w:t>&lt;</w:t>
      </w:r>
      <w:proofErr w:type="spellStart"/>
      <w:r>
        <w:rPr>
          <w:b/>
          <w:bCs/>
          <w:sz w:val="18"/>
          <w:szCs w:val="18"/>
        </w:rPr>
        <w:t>iframe</w:t>
      </w:r>
      <w:proofErr w:type="spellEnd"/>
      <w:r>
        <w:rPr>
          <w:b/>
          <w:bCs/>
          <w:sz w:val="18"/>
          <w:szCs w:val="18"/>
        </w:rPr>
        <w:t>&gt;</w:t>
      </w:r>
    </w:p>
    <w:p w14:paraId="7F7632FC" w14:textId="47D07AB8" w:rsidR="00E31817" w:rsidRDefault="00E31817" w:rsidP="40E13261">
      <w:pPr>
        <w:tabs>
          <w:tab w:val="left" w:pos="8265"/>
        </w:tabs>
        <w:rPr>
          <w:b/>
          <w:bCs/>
          <w:sz w:val="18"/>
          <w:szCs w:val="18"/>
        </w:rPr>
      </w:pPr>
      <w:r>
        <w:rPr>
          <w:b/>
          <w:bCs/>
          <w:sz w:val="18"/>
          <w:szCs w:val="18"/>
        </w:rPr>
        <w:t>&lt;audio&gt;</w:t>
      </w:r>
    </w:p>
    <w:p w14:paraId="2400CDF8" w14:textId="6447F6D8" w:rsidR="007D6CF8" w:rsidRDefault="007D6CF8" w:rsidP="40E13261">
      <w:pPr>
        <w:tabs>
          <w:tab w:val="left" w:pos="8265"/>
        </w:tabs>
        <w:rPr>
          <w:b/>
          <w:bCs/>
          <w:sz w:val="18"/>
          <w:szCs w:val="18"/>
        </w:rPr>
      </w:pPr>
      <w:r>
        <w:rPr>
          <w:b/>
          <w:bCs/>
          <w:sz w:val="18"/>
          <w:szCs w:val="18"/>
        </w:rPr>
        <w:t>&lt;</w:t>
      </w:r>
      <w:proofErr w:type="spellStart"/>
      <w:r>
        <w:rPr>
          <w:b/>
          <w:bCs/>
          <w:sz w:val="18"/>
          <w:szCs w:val="18"/>
        </w:rPr>
        <w:t>br</w:t>
      </w:r>
      <w:proofErr w:type="spellEnd"/>
      <w:r>
        <w:rPr>
          <w:b/>
          <w:bCs/>
          <w:sz w:val="18"/>
          <w:szCs w:val="18"/>
        </w:rPr>
        <w:t>/&gt;</w:t>
      </w:r>
    </w:p>
    <w:p w14:paraId="37D59F26" w14:textId="7F4D5FF8" w:rsidR="007D6CF8" w:rsidRDefault="007D6CF8" w:rsidP="40E13261">
      <w:pPr>
        <w:tabs>
          <w:tab w:val="left" w:pos="8265"/>
        </w:tabs>
        <w:rPr>
          <w:b/>
          <w:bCs/>
          <w:sz w:val="18"/>
          <w:szCs w:val="18"/>
        </w:rPr>
      </w:pPr>
      <w:r>
        <w:rPr>
          <w:b/>
          <w:bCs/>
          <w:sz w:val="18"/>
          <w:szCs w:val="18"/>
        </w:rPr>
        <w:t>&lt;table&gt;</w:t>
      </w:r>
    </w:p>
    <w:p w14:paraId="56679C23" w14:textId="5E0B0987" w:rsidR="007D6CF8" w:rsidRDefault="007D6CF8" w:rsidP="40E13261">
      <w:pPr>
        <w:tabs>
          <w:tab w:val="left" w:pos="8265"/>
        </w:tabs>
        <w:rPr>
          <w:b/>
          <w:bCs/>
          <w:sz w:val="18"/>
          <w:szCs w:val="18"/>
        </w:rPr>
      </w:pPr>
      <w:r>
        <w:rPr>
          <w:b/>
          <w:bCs/>
          <w:sz w:val="18"/>
          <w:szCs w:val="18"/>
        </w:rPr>
        <w:t>&lt;</w:t>
      </w:r>
      <w:proofErr w:type="spellStart"/>
      <w:r>
        <w:rPr>
          <w:b/>
          <w:bCs/>
          <w:sz w:val="18"/>
          <w:szCs w:val="18"/>
        </w:rPr>
        <w:t>tr</w:t>
      </w:r>
      <w:proofErr w:type="spellEnd"/>
      <w:r>
        <w:rPr>
          <w:b/>
          <w:bCs/>
          <w:sz w:val="18"/>
          <w:szCs w:val="18"/>
        </w:rPr>
        <w:t>&gt;</w:t>
      </w:r>
    </w:p>
    <w:p w14:paraId="6879571C" w14:textId="6F45E75F" w:rsidR="007D6CF8" w:rsidRDefault="007D6CF8" w:rsidP="40E13261">
      <w:pPr>
        <w:tabs>
          <w:tab w:val="left" w:pos="8265"/>
        </w:tabs>
        <w:rPr>
          <w:b/>
          <w:bCs/>
          <w:sz w:val="18"/>
          <w:szCs w:val="18"/>
        </w:rPr>
      </w:pPr>
      <w:r>
        <w:rPr>
          <w:b/>
          <w:bCs/>
          <w:sz w:val="18"/>
          <w:szCs w:val="18"/>
        </w:rPr>
        <w:t>&lt;</w:t>
      </w:r>
      <w:proofErr w:type="spellStart"/>
      <w:r>
        <w:rPr>
          <w:b/>
          <w:bCs/>
          <w:sz w:val="18"/>
          <w:szCs w:val="18"/>
        </w:rPr>
        <w:t>td</w:t>
      </w:r>
      <w:proofErr w:type="spellEnd"/>
      <w:r>
        <w:rPr>
          <w:b/>
          <w:bCs/>
          <w:sz w:val="18"/>
          <w:szCs w:val="18"/>
        </w:rPr>
        <w:t>&gt;</w:t>
      </w:r>
    </w:p>
    <w:p w14:paraId="67CA0A91" w14:textId="4D043B9C" w:rsidR="003B6113" w:rsidRDefault="003B6113" w:rsidP="40E13261">
      <w:pPr>
        <w:tabs>
          <w:tab w:val="left" w:pos="8265"/>
        </w:tabs>
        <w:rPr>
          <w:b/>
          <w:bCs/>
          <w:sz w:val="18"/>
          <w:szCs w:val="18"/>
        </w:rPr>
      </w:pPr>
    </w:p>
    <w:p w14:paraId="366FAED5" w14:textId="59D2ADD0" w:rsidR="003B6113" w:rsidRPr="003B6113" w:rsidRDefault="003B6113" w:rsidP="40E13261">
      <w:pPr>
        <w:tabs>
          <w:tab w:val="left" w:pos="8265"/>
        </w:tabs>
        <w:rPr>
          <w:b/>
          <w:bCs/>
        </w:rPr>
      </w:pPr>
      <w:r w:rsidRPr="003B6113">
        <w:rPr>
          <w:b/>
          <w:bCs/>
        </w:rPr>
        <w:t>Formatos de imágenes soportado:</w:t>
      </w:r>
    </w:p>
    <w:p w14:paraId="537DB406" w14:textId="237E4A55" w:rsidR="003B6113" w:rsidRDefault="003B6113" w:rsidP="40E13261">
      <w:pPr>
        <w:tabs>
          <w:tab w:val="left" w:pos="8265"/>
        </w:tabs>
        <w:rPr>
          <w:b/>
          <w:bCs/>
          <w:sz w:val="18"/>
          <w:szCs w:val="18"/>
        </w:rPr>
      </w:pPr>
      <w:proofErr w:type="spellStart"/>
      <w:r>
        <w:rPr>
          <w:b/>
          <w:bCs/>
          <w:sz w:val="18"/>
          <w:szCs w:val="18"/>
        </w:rPr>
        <w:t>A</w:t>
      </w:r>
      <w:r>
        <w:rPr>
          <w:b/>
          <w:bCs/>
          <w:sz w:val="18"/>
          <w:szCs w:val="18"/>
        </w:rPr>
        <w:t>png</w:t>
      </w:r>
    </w:p>
    <w:p w14:paraId="1D706545" w14:textId="55A93D2B" w:rsidR="003B6113" w:rsidRDefault="003B6113" w:rsidP="40E13261">
      <w:pPr>
        <w:tabs>
          <w:tab w:val="left" w:pos="8265"/>
        </w:tabs>
        <w:rPr>
          <w:b/>
          <w:bCs/>
          <w:sz w:val="18"/>
          <w:szCs w:val="18"/>
        </w:rPr>
      </w:pPr>
      <w:proofErr w:type="spellEnd"/>
      <w:r>
        <w:rPr>
          <w:b/>
          <w:bCs/>
          <w:sz w:val="18"/>
          <w:szCs w:val="18"/>
        </w:rPr>
        <w:t>G</w:t>
      </w:r>
      <w:r>
        <w:rPr>
          <w:b/>
          <w:bCs/>
          <w:sz w:val="18"/>
          <w:szCs w:val="18"/>
        </w:rPr>
        <w:t>if</w:t>
      </w:r>
    </w:p>
    <w:p w14:paraId="37CE08D8" w14:textId="15F82312" w:rsidR="003B6113" w:rsidRDefault="003B6113" w:rsidP="40E13261">
      <w:pPr>
        <w:tabs>
          <w:tab w:val="left" w:pos="8265"/>
        </w:tabs>
        <w:rPr>
          <w:b/>
          <w:bCs/>
          <w:sz w:val="18"/>
          <w:szCs w:val="18"/>
        </w:rPr>
      </w:pPr>
      <w:proofErr w:type="spellStart"/>
      <w:r>
        <w:rPr>
          <w:b/>
          <w:bCs/>
          <w:sz w:val="18"/>
          <w:szCs w:val="18"/>
        </w:rPr>
        <w:t xml:space="preserve"> </w:t>
      </w:r>
      <w:r>
        <w:rPr>
          <w:b/>
          <w:bCs/>
          <w:sz w:val="18"/>
          <w:szCs w:val="18"/>
        </w:rPr>
        <w:t>I</w:t>
      </w:r>
      <w:r>
        <w:rPr>
          <w:b/>
          <w:bCs/>
          <w:sz w:val="18"/>
          <w:szCs w:val="18"/>
        </w:rPr>
        <w:t>c</w:t>
      </w:r>
      <w:proofErr w:type="spellEnd"/>
      <w:r>
        <w:rPr>
          <w:b/>
          <w:bCs/>
          <w:sz w:val="18"/>
          <w:szCs w:val="18"/>
        </w:rPr>
        <w:t>o</w:t>
      </w:r>
    </w:p>
    <w:p w14:paraId="00ED605E" w14:textId="11DFB88D" w:rsidR="003B6113" w:rsidRDefault="003B6113" w:rsidP="40E13261">
      <w:pPr>
        <w:tabs>
          <w:tab w:val="left" w:pos="8265"/>
        </w:tabs>
        <w:rPr>
          <w:b/>
          <w:bCs/>
          <w:sz w:val="18"/>
          <w:szCs w:val="18"/>
        </w:rPr>
      </w:pPr>
      <w:proofErr w:type="spellStart"/>
      <w:r>
        <w:rPr>
          <w:b/>
          <w:bCs/>
          <w:sz w:val="18"/>
          <w:szCs w:val="18"/>
        </w:rPr>
        <w:t>J</w:t>
      </w:r>
      <w:r>
        <w:rPr>
          <w:b/>
          <w:bCs/>
          <w:sz w:val="18"/>
          <w:szCs w:val="18"/>
        </w:rPr>
        <w:t>peg</w:t>
      </w:r>
      <w:proofErr w:type="spellEnd"/>
    </w:p>
    <w:p w14:paraId="2065B413" w14:textId="6CD74056" w:rsidR="003B6113" w:rsidRDefault="003B6113" w:rsidP="40E13261">
      <w:pPr>
        <w:tabs>
          <w:tab w:val="left" w:pos="8265"/>
        </w:tabs>
        <w:rPr>
          <w:b/>
          <w:bCs/>
          <w:sz w:val="18"/>
          <w:szCs w:val="18"/>
        </w:rPr>
      </w:pPr>
      <w:proofErr w:type="spellStart"/>
      <w:r>
        <w:rPr>
          <w:b/>
          <w:bCs/>
          <w:sz w:val="18"/>
          <w:szCs w:val="18"/>
        </w:rPr>
        <w:t>Jfif</w:t>
      </w:r>
      <w:proofErr w:type="spellEnd"/>
    </w:p>
    <w:p w14:paraId="18CC095F" w14:textId="11BE8A67" w:rsidR="003B6113" w:rsidRDefault="003B6113" w:rsidP="40E13261">
      <w:pPr>
        <w:tabs>
          <w:tab w:val="left" w:pos="8265"/>
        </w:tabs>
        <w:rPr>
          <w:b/>
          <w:bCs/>
          <w:sz w:val="18"/>
          <w:szCs w:val="18"/>
        </w:rPr>
      </w:pPr>
      <w:proofErr w:type="spellStart"/>
      <w:r>
        <w:rPr>
          <w:b/>
          <w:bCs/>
          <w:sz w:val="18"/>
          <w:szCs w:val="18"/>
        </w:rPr>
        <w:t>Jpg</w:t>
      </w:r>
      <w:proofErr w:type="spellEnd"/>
    </w:p>
    <w:p w14:paraId="55D043B2" w14:textId="18273AC1" w:rsidR="003B6113" w:rsidRDefault="003B6113" w:rsidP="40E13261">
      <w:pPr>
        <w:tabs>
          <w:tab w:val="left" w:pos="8265"/>
        </w:tabs>
        <w:rPr>
          <w:b/>
          <w:bCs/>
          <w:sz w:val="18"/>
          <w:szCs w:val="18"/>
        </w:rPr>
      </w:pPr>
      <w:proofErr w:type="spellStart"/>
      <w:r>
        <w:rPr>
          <w:b/>
          <w:bCs/>
          <w:sz w:val="18"/>
          <w:szCs w:val="18"/>
        </w:rPr>
        <w:t>Pjep</w:t>
      </w:r>
      <w:proofErr w:type="spellEnd"/>
    </w:p>
    <w:p w14:paraId="78A873BB" w14:textId="3405BA82" w:rsidR="003B6113" w:rsidRDefault="003B6113" w:rsidP="40E13261">
      <w:pPr>
        <w:tabs>
          <w:tab w:val="left" w:pos="8265"/>
        </w:tabs>
        <w:rPr>
          <w:b/>
          <w:bCs/>
          <w:sz w:val="18"/>
          <w:szCs w:val="18"/>
        </w:rPr>
      </w:pPr>
      <w:r>
        <w:rPr>
          <w:b/>
          <w:bCs/>
          <w:sz w:val="18"/>
          <w:szCs w:val="18"/>
        </w:rPr>
        <w:t>P</w:t>
      </w:r>
      <w:r>
        <w:rPr>
          <w:b/>
          <w:bCs/>
          <w:sz w:val="18"/>
          <w:szCs w:val="18"/>
        </w:rPr>
        <w:t>ng</w:t>
      </w:r>
    </w:p>
    <w:p w14:paraId="5AD0D023" w14:textId="2EC46260" w:rsidR="003B6113" w:rsidRDefault="003B6113" w:rsidP="40E13261">
      <w:pPr>
        <w:tabs>
          <w:tab w:val="left" w:pos="8265"/>
        </w:tabs>
        <w:rPr>
          <w:b/>
          <w:bCs/>
          <w:sz w:val="18"/>
          <w:szCs w:val="18"/>
        </w:rPr>
      </w:pPr>
      <w:proofErr w:type="spellStart"/>
      <w:r>
        <w:rPr>
          <w:b/>
          <w:bCs/>
          <w:sz w:val="18"/>
          <w:szCs w:val="18"/>
        </w:rPr>
        <w:t>Pjp</w:t>
      </w:r>
      <w:proofErr w:type="spellEnd"/>
    </w:p>
    <w:p w14:paraId="0C454443" w14:textId="4E64F2AC" w:rsidR="00E31817" w:rsidRDefault="003B6113" w:rsidP="40E13261">
      <w:pPr>
        <w:tabs>
          <w:tab w:val="left" w:pos="8265"/>
        </w:tabs>
        <w:rPr>
          <w:b/>
          <w:bCs/>
          <w:sz w:val="18"/>
          <w:szCs w:val="18"/>
        </w:rPr>
      </w:pPr>
      <w:proofErr w:type="spellStart"/>
      <w:r>
        <w:rPr>
          <w:b/>
          <w:bCs/>
          <w:sz w:val="18"/>
          <w:szCs w:val="18"/>
        </w:rPr>
        <w:t>S</w:t>
      </w:r>
      <w:r>
        <w:rPr>
          <w:b/>
          <w:bCs/>
          <w:sz w:val="18"/>
          <w:szCs w:val="18"/>
        </w:rPr>
        <w:t>vg</w:t>
      </w:r>
      <w:proofErr w:type="spellEnd"/>
    </w:p>
    <w:p w14:paraId="2BAA148A" w14:textId="77777777" w:rsidR="003B6113" w:rsidRDefault="003B6113" w:rsidP="40E13261">
      <w:pPr>
        <w:tabs>
          <w:tab w:val="left" w:pos="8265"/>
        </w:tabs>
        <w:rPr>
          <w:b/>
          <w:bCs/>
          <w:sz w:val="18"/>
          <w:szCs w:val="18"/>
        </w:rPr>
      </w:pPr>
    </w:p>
    <w:p w14:paraId="0264E176" w14:textId="732A1680" w:rsidR="003B6113" w:rsidRDefault="003B6113" w:rsidP="40E13261">
      <w:pPr>
        <w:tabs>
          <w:tab w:val="left" w:pos="8265"/>
        </w:tabs>
        <w:rPr>
          <w:b/>
          <w:bCs/>
          <w:sz w:val="18"/>
          <w:szCs w:val="18"/>
        </w:rPr>
      </w:pPr>
    </w:p>
    <w:p w14:paraId="30AE13E8" w14:textId="62702F5A" w:rsidR="003B6113" w:rsidRPr="003B6113" w:rsidRDefault="003B6113" w:rsidP="40E13261">
      <w:pPr>
        <w:tabs>
          <w:tab w:val="left" w:pos="8265"/>
        </w:tabs>
        <w:rPr>
          <w:b/>
          <w:bCs/>
        </w:rPr>
      </w:pPr>
      <w:r w:rsidRPr="003B6113">
        <w:rPr>
          <w:b/>
          <w:bCs/>
        </w:rPr>
        <w:t xml:space="preserve">Formatos de video soportados </w:t>
      </w:r>
    </w:p>
    <w:p w14:paraId="2D6DD841" w14:textId="77777777" w:rsidR="003B6113" w:rsidRDefault="003B6113" w:rsidP="40E13261">
      <w:pPr>
        <w:tabs>
          <w:tab w:val="left" w:pos="8265"/>
        </w:tabs>
        <w:rPr>
          <w:b/>
          <w:bCs/>
          <w:sz w:val="18"/>
          <w:szCs w:val="18"/>
        </w:rPr>
      </w:pPr>
      <w:r>
        <w:rPr>
          <w:b/>
          <w:bCs/>
          <w:sz w:val="18"/>
          <w:szCs w:val="18"/>
        </w:rPr>
        <w:t>Mp4,</w:t>
      </w:r>
    </w:p>
    <w:p w14:paraId="06FEFE08" w14:textId="4060C4C6" w:rsidR="003B6113" w:rsidRDefault="003B6113" w:rsidP="40E13261">
      <w:pPr>
        <w:tabs>
          <w:tab w:val="left" w:pos="8265"/>
        </w:tabs>
        <w:rPr>
          <w:b/>
          <w:bCs/>
          <w:sz w:val="18"/>
          <w:szCs w:val="18"/>
        </w:rPr>
      </w:pPr>
      <w:proofErr w:type="spellStart"/>
      <w:r>
        <w:rPr>
          <w:b/>
          <w:bCs/>
          <w:sz w:val="18"/>
          <w:szCs w:val="18"/>
        </w:rPr>
        <w:t>W</w:t>
      </w:r>
      <w:r>
        <w:rPr>
          <w:b/>
          <w:bCs/>
          <w:sz w:val="18"/>
          <w:szCs w:val="18"/>
        </w:rPr>
        <w:t>ebm</w:t>
      </w:r>
      <w:proofErr w:type="spellEnd"/>
    </w:p>
    <w:p w14:paraId="5BC72D4D" w14:textId="098A2207" w:rsidR="003B6113" w:rsidRDefault="003B6113" w:rsidP="40E13261">
      <w:pPr>
        <w:tabs>
          <w:tab w:val="left" w:pos="8265"/>
        </w:tabs>
        <w:rPr>
          <w:b/>
          <w:bCs/>
          <w:sz w:val="18"/>
          <w:szCs w:val="18"/>
        </w:rPr>
      </w:pPr>
      <w:r>
        <w:rPr>
          <w:b/>
          <w:bCs/>
          <w:sz w:val="18"/>
          <w:szCs w:val="18"/>
        </w:rPr>
        <w:t xml:space="preserve"> av1</w:t>
      </w:r>
    </w:p>
    <w:p w14:paraId="16F46139" w14:textId="77777777" w:rsidR="003B6113" w:rsidRDefault="003B6113" w:rsidP="40E13261">
      <w:pPr>
        <w:tabs>
          <w:tab w:val="left" w:pos="8265"/>
        </w:tabs>
        <w:rPr>
          <w:b/>
          <w:bCs/>
          <w:sz w:val="18"/>
          <w:szCs w:val="18"/>
        </w:rPr>
      </w:pPr>
      <w:r>
        <w:rPr>
          <w:b/>
          <w:bCs/>
          <w:sz w:val="18"/>
          <w:szCs w:val="18"/>
        </w:rPr>
        <w:t xml:space="preserve"> </w:t>
      </w:r>
      <w:proofErr w:type="spellStart"/>
      <w:r>
        <w:rPr>
          <w:b/>
          <w:bCs/>
          <w:sz w:val="18"/>
          <w:szCs w:val="18"/>
        </w:rPr>
        <w:t>hevc</w:t>
      </w:r>
      <w:proofErr w:type="spellEnd"/>
    </w:p>
    <w:p w14:paraId="3A91E1A4" w14:textId="77777777" w:rsidR="003B6113" w:rsidRDefault="003B6113" w:rsidP="40E13261">
      <w:pPr>
        <w:tabs>
          <w:tab w:val="left" w:pos="8265"/>
        </w:tabs>
        <w:rPr>
          <w:b/>
          <w:bCs/>
          <w:sz w:val="18"/>
          <w:szCs w:val="18"/>
        </w:rPr>
      </w:pPr>
      <w:proofErr w:type="spellStart"/>
      <w:r>
        <w:rPr>
          <w:b/>
          <w:bCs/>
          <w:sz w:val="18"/>
          <w:szCs w:val="18"/>
        </w:rPr>
        <w:t>ogv</w:t>
      </w:r>
      <w:proofErr w:type="spellEnd"/>
      <w:r>
        <w:rPr>
          <w:b/>
          <w:bCs/>
          <w:sz w:val="18"/>
          <w:szCs w:val="18"/>
        </w:rPr>
        <w:t>,</w:t>
      </w:r>
    </w:p>
    <w:p w14:paraId="25B3C3BA" w14:textId="77777777" w:rsidR="003B6113" w:rsidRDefault="003B6113" w:rsidP="40E13261">
      <w:pPr>
        <w:tabs>
          <w:tab w:val="left" w:pos="8265"/>
        </w:tabs>
        <w:rPr>
          <w:b/>
          <w:bCs/>
          <w:sz w:val="18"/>
          <w:szCs w:val="18"/>
        </w:rPr>
      </w:pPr>
      <w:proofErr w:type="spellStart"/>
      <w:r>
        <w:rPr>
          <w:b/>
          <w:bCs/>
          <w:sz w:val="18"/>
          <w:szCs w:val="18"/>
        </w:rPr>
        <w:t>mkv</w:t>
      </w:r>
      <w:proofErr w:type="spellEnd"/>
    </w:p>
    <w:p w14:paraId="04D56A10" w14:textId="3EFEB9A4" w:rsidR="003B6113" w:rsidRDefault="003B6113" w:rsidP="40E13261">
      <w:pPr>
        <w:tabs>
          <w:tab w:val="left" w:pos="8265"/>
        </w:tabs>
        <w:rPr>
          <w:b/>
          <w:bCs/>
          <w:sz w:val="18"/>
          <w:szCs w:val="18"/>
        </w:rPr>
      </w:pPr>
      <w:proofErr w:type="spellStart"/>
      <w:r>
        <w:rPr>
          <w:b/>
          <w:bCs/>
          <w:sz w:val="18"/>
          <w:szCs w:val="18"/>
        </w:rPr>
        <w:t>avi</w:t>
      </w:r>
      <w:proofErr w:type="spellEnd"/>
    </w:p>
    <w:p w14:paraId="4D24AE55" w14:textId="1340BFFC" w:rsidR="003B6113" w:rsidRDefault="003B6113" w:rsidP="40E13261">
      <w:pPr>
        <w:tabs>
          <w:tab w:val="left" w:pos="8265"/>
        </w:tabs>
        <w:rPr>
          <w:b/>
          <w:bCs/>
          <w:sz w:val="18"/>
          <w:szCs w:val="18"/>
        </w:rPr>
      </w:pPr>
    </w:p>
    <w:p w14:paraId="3611D680" w14:textId="64E443FC" w:rsidR="003B6113" w:rsidRPr="003B6113" w:rsidRDefault="003B6113" w:rsidP="40E13261">
      <w:pPr>
        <w:tabs>
          <w:tab w:val="left" w:pos="8265"/>
        </w:tabs>
        <w:rPr>
          <w:b/>
          <w:bCs/>
        </w:rPr>
      </w:pPr>
      <w:r w:rsidRPr="003B6113">
        <w:rPr>
          <w:b/>
          <w:bCs/>
        </w:rPr>
        <w:t xml:space="preserve">Formatos Audio Soportados </w:t>
      </w:r>
    </w:p>
    <w:p w14:paraId="29D73211" w14:textId="77777777" w:rsidR="003B6113" w:rsidRDefault="003B6113" w:rsidP="003B6113">
      <w:pPr>
        <w:tabs>
          <w:tab w:val="left" w:pos="8265"/>
        </w:tabs>
        <w:rPr>
          <w:b/>
          <w:bCs/>
          <w:sz w:val="18"/>
          <w:szCs w:val="18"/>
        </w:rPr>
      </w:pPr>
      <w:r>
        <w:rPr>
          <w:b/>
          <w:bCs/>
          <w:sz w:val="18"/>
          <w:szCs w:val="18"/>
        </w:rPr>
        <w:t>mp3</w:t>
      </w:r>
    </w:p>
    <w:p w14:paraId="0431CD1E" w14:textId="77777777" w:rsidR="003B6113" w:rsidRDefault="003B6113" w:rsidP="003B6113">
      <w:pPr>
        <w:tabs>
          <w:tab w:val="left" w:pos="8265"/>
        </w:tabs>
        <w:rPr>
          <w:b/>
          <w:bCs/>
          <w:sz w:val="18"/>
          <w:szCs w:val="18"/>
        </w:rPr>
      </w:pPr>
      <w:proofErr w:type="spellStart"/>
      <w:r>
        <w:rPr>
          <w:b/>
          <w:bCs/>
          <w:sz w:val="18"/>
          <w:szCs w:val="18"/>
        </w:rPr>
        <w:t>aac</w:t>
      </w:r>
      <w:proofErr w:type="spellEnd"/>
    </w:p>
    <w:p w14:paraId="1E90454A" w14:textId="77777777" w:rsidR="003B6113" w:rsidRDefault="003B6113" w:rsidP="003B6113">
      <w:pPr>
        <w:tabs>
          <w:tab w:val="left" w:pos="8265"/>
        </w:tabs>
        <w:rPr>
          <w:b/>
          <w:bCs/>
          <w:sz w:val="18"/>
          <w:szCs w:val="18"/>
        </w:rPr>
      </w:pPr>
      <w:proofErr w:type="spellStart"/>
      <w:r>
        <w:rPr>
          <w:b/>
          <w:bCs/>
          <w:sz w:val="18"/>
          <w:szCs w:val="18"/>
        </w:rPr>
        <w:t>ogg</w:t>
      </w:r>
      <w:proofErr w:type="spellEnd"/>
    </w:p>
    <w:p w14:paraId="3DE2BC11" w14:textId="77777777" w:rsidR="003B6113" w:rsidRDefault="003B6113" w:rsidP="003B6113">
      <w:pPr>
        <w:tabs>
          <w:tab w:val="left" w:pos="8265"/>
        </w:tabs>
        <w:rPr>
          <w:b/>
          <w:bCs/>
          <w:sz w:val="18"/>
          <w:szCs w:val="18"/>
        </w:rPr>
      </w:pPr>
      <w:r>
        <w:rPr>
          <w:b/>
          <w:bCs/>
          <w:sz w:val="18"/>
          <w:szCs w:val="18"/>
        </w:rPr>
        <w:lastRenderedPageBreak/>
        <w:t>opus</w:t>
      </w:r>
    </w:p>
    <w:p w14:paraId="490CB20F" w14:textId="77777777" w:rsidR="003B6113" w:rsidRDefault="003B6113" w:rsidP="003B6113">
      <w:pPr>
        <w:tabs>
          <w:tab w:val="left" w:pos="8265"/>
        </w:tabs>
        <w:rPr>
          <w:b/>
          <w:bCs/>
          <w:sz w:val="18"/>
          <w:szCs w:val="18"/>
        </w:rPr>
      </w:pPr>
      <w:proofErr w:type="spellStart"/>
      <w:r>
        <w:rPr>
          <w:b/>
          <w:bCs/>
          <w:sz w:val="18"/>
          <w:szCs w:val="18"/>
        </w:rPr>
        <w:t>flac</w:t>
      </w:r>
      <w:proofErr w:type="spellEnd"/>
    </w:p>
    <w:p w14:paraId="083819DD" w14:textId="0717D74C" w:rsidR="003B6113" w:rsidRDefault="003B6113" w:rsidP="003B6113">
      <w:pPr>
        <w:tabs>
          <w:tab w:val="left" w:pos="8265"/>
        </w:tabs>
        <w:rPr>
          <w:b/>
          <w:bCs/>
          <w:sz w:val="18"/>
          <w:szCs w:val="18"/>
        </w:rPr>
      </w:pPr>
      <w:proofErr w:type="spellStart"/>
      <w:r>
        <w:rPr>
          <w:b/>
          <w:bCs/>
          <w:sz w:val="18"/>
          <w:szCs w:val="18"/>
        </w:rPr>
        <w:t xml:space="preserve"> wa</w:t>
      </w:r>
      <w:proofErr w:type="spellEnd"/>
      <w:r>
        <w:rPr>
          <w:b/>
          <w:bCs/>
          <w:sz w:val="18"/>
          <w:szCs w:val="18"/>
        </w:rPr>
        <w:t>v</w:t>
      </w:r>
      <w:bookmarkStart w:id="1" w:name="_GoBack"/>
      <w:bookmarkEnd w:id="1"/>
    </w:p>
    <w:p w14:paraId="35476FD6" w14:textId="77777777" w:rsidR="003B6113" w:rsidRDefault="003B6113" w:rsidP="40E13261">
      <w:pPr>
        <w:tabs>
          <w:tab w:val="left" w:pos="8265"/>
        </w:tabs>
        <w:rPr>
          <w:b/>
          <w:bCs/>
          <w:sz w:val="18"/>
          <w:szCs w:val="18"/>
        </w:rPr>
      </w:pPr>
    </w:p>
    <w:sectPr w:rsidR="003B6113" w:rsidSect="00B85EDE">
      <w:headerReference w:type="default" r:id="rId24"/>
      <w:footerReference w:type="default" r:id="rId25"/>
      <w:pgSz w:w="11906" w:h="16838"/>
      <w:pgMar w:top="4253" w:right="1106" w:bottom="1134" w:left="126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ACB08" w14:textId="77777777" w:rsidR="00B977E6" w:rsidRDefault="00B977E6">
      <w:r>
        <w:separator/>
      </w:r>
    </w:p>
  </w:endnote>
  <w:endnote w:type="continuationSeparator" w:id="0">
    <w:p w14:paraId="37F33BA1" w14:textId="77777777" w:rsidR="00B977E6" w:rsidRDefault="00B9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80"/>
      <w:gridCol w:w="3180"/>
      <w:gridCol w:w="3180"/>
    </w:tblGrid>
    <w:tr w:rsidR="5B667CE3" w14:paraId="789C49D7" w14:textId="77777777" w:rsidTr="5B667CE3">
      <w:trPr>
        <w:trHeight w:val="300"/>
      </w:trPr>
      <w:tc>
        <w:tcPr>
          <w:tcW w:w="3180" w:type="dxa"/>
        </w:tcPr>
        <w:p w14:paraId="43324A63" w14:textId="57195490" w:rsidR="5B667CE3" w:rsidRDefault="5B667CE3" w:rsidP="5B667CE3">
          <w:pPr>
            <w:pStyle w:val="Encabezado"/>
            <w:ind w:left="-115"/>
          </w:pPr>
        </w:p>
      </w:tc>
      <w:tc>
        <w:tcPr>
          <w:tcW w:w="3180" w:type="dxa"/>
        </w:tcPr>
        <w:p w14:paraId="528DACE6" w14:textId="3812B656" w:rsidR="5B667CE3" w:rsidRDefault="5B667CE3" w:rsidP="5B667CE3">
          <w:pPr>
            <w:pStyle w:val="Encabezado"/>
            <w:jc w:val="center"/>
          </w:pPr>
        </w:p>
      </w:tc>
      <w:tc>
        <w:tcPr>
          <w:tcW w:w="3180" w:type="dxa"/>
        </w:tcPr>
        <w:p w14:paraId="79BC5E73" w14:textId="7A65F643" w:rsidR="5B667CE3" w:rsidRDefault="5B667CE3" w:rsidP="5B667CE3">
          <w:pPr>
            <w:pStyle w:val="Encabezado"/>
            <w:ind w:right="-115"/>
            <w:jc w:val="right"/>
          </w:pPr>
        </w:p>
      </w:tc>
    </w:tr>
  </w:tbl>
  <w:p w14:paraId="2181DEEA" w14:textId="7351A3D4" w:rsidR="5B667CE3" w:rsidRDefault="5B667CE3" w:rsidP="5B667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062F3" w14:textId="77777777" w:rsidR="00B977E6" w:rsidRDefault="00B977E6">
      <w:r>
        <w:separator/>
      </w:r>
    </w:p>
  </w:footnote>
  <w:footnote w:type="continuationSeparator" w:id="0">
    <w:p w14:paraId="7C9BC29C" w14:textId="77777777" w:rsidR="00B977E6" w:rsidRDefault="00B97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23" w:type="dxa"/>
      <w:jc w:val="center"/>
      <w:tblLayout w:type="fixed"/>
      <w:tblCellMar>
        <w:left w:w="70" w:type="dxa"/>
        <w:right w:w="70" w:type="dxa"/>
      </w:tblCellMar>
      <w:tblLook w:val="0000" w:firstRow="0" w:lastRow="0" w:firstColumn="0" w:lastColumn="0" w:noHBand="0" w:noVBand="0"/>
    </w:tblPr>
    <w:tblGrid>
      <w:gridCol w:w="1697"/>
      <w:gridCol w:w="1685"/>
      <w:gridCol w:w="1685"/>
      <w:gridCol w:w="1685"/>
      <w:gridCol w:w="1685"/>
      <w:gridCol w:w="1686"/>
    </w:tblGrid>
    <w:tr w:rsidR="00304510" w14:paraId="5D81AD8E" w14:textId="77777777" w:rsidTr="6D175F90">
      <w:trPr>
        <w:cantSplit/>
        <w:trHeight w:val="983"/>
        <w:jc w:val="center"/>
      </w:trPr>
      <w:tc>
        <w:tcPr>
          <w:tcW w:w="1012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DF49F6" w14:textId="4C9B860A" w:rsidR="00304510" w:rsidRDefault="00796063" w:rsidP="009051FE">
          <w:pPr>
            <w:pStyle w:val="Encabezado"/>
            <w:snapToGrid w:val="0"/>
          </w:pPr>
          <w:r>
            <w:rPr>
              <w:noProof/>
            </w:rPr>
            <w:drawing>
              <wp:inline distT="0" distB="0" distL="0" distR="0" wp14:anchorId="0571FC89" wp14:editId="2F534F13">
                <wp:extent cx="6339205" cy="57340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P CIFE.jpg"/>
                        <pic:cNvPicPr/>
                      </pic:nvPicPr>
                      <pic:blipFill>
                        <a:blip r:embed="rId1">
                          <a:extLst>
                            <a:ext uri="{28A0092B-C50C-407E-A947-70E740481C1C}">
                              <a14:useLocalDpi xmlns:a14="http://schemas.microsoft.com/office/drawing/2010/main" val="0"/>
                            </a:ext>
                          </a:extLst>
                        </a:blip>
                        <a:stretch>
                          <a:fillRect/>
                        </a:stretch>
                      </pic:blipFill>
                      <pic:spPr>
                        <a:xfrm>
                          <a:off x="0" y="0"/>
                          <a:ext cx="6339205" cy="573405"/>
                        </a:xfrm>
                        <a:prstGeom prst="rect">
                          <a:avLst/>
                        </a:prstGeom>
                      </pic:spPr>
                    </pic:pic>
                  </a:graphicData>
                </a:graphic>
              </wp:inline>
            </w:drawing>
          </w:r>
        </w:p>
      </w:tc>
    </w:tr>
    <w:tr w:rsidR="00814B50" w14:paraId="78D146DA" w14:textId="77777777" w:rsidTr="6D175F90">
      <w:trPr>
        <w:cantSplit/>
        <w:trHeight w:val="637"/>
        <w:jc w:val="center"/>
      </w:trPr>
      <w:tc>
        <w:tcPr>
          <w:tcW w:w="1012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3C90A0" w14:textId="77777777" w:rsidR="00814B50" w:rsidRDefault="00814B50">
          <w:pPr>
            <w:pStyle w:val="Encabezado"/>
            <w:jc w:val="center"/>
          </w:pPr>
          <w:r>
            <w:rPr>
              <w:rFonts w:ascii="Arial Black" w:eastAsia="Arial Black" w:hAnsi="Arial Black" w:cs="Arial Black"/>
              <w:color w:val="808080"/>
              <w:sz w:val="38"/>
              <w:lang w:eastAsia="ja-JP"/>
            </w:rPr>
            <w:t xml:space="preserve">  </w:t>
          </w:r>
          <w:proofErr w:type="gramStart"/>
          <w:r>
            <w:rPr>
              <w:rFonts w:ascii="Arial Black" w:hAnsi="Arial Black" w:cs="Arial Black"/>
              <w:color w:val="808080"/>
              <w:sz w:val="38"/>
            </w:rPr>
            <w:t>ACTIVIDAD  EVALUABLE</w:t>
          </w:r>
          <w:proofErr w:type="gramEnd"/>
          <w:r>
            <w:rPr>
              <w:rFonts w:ascii="Arial Black" w:hAnsi="Arial Black" w:cs="Arial Black"/>
              <w:color w:val="808080"/>
              <w:sz w:val="38"/>
            </w:rPr>
            <w:t xml:space="preserve"> E1</w:t>
          </w:r>
        </w:p>
      </w:tc>
    </w:tr>
    <w:tr w:rsidR="00814B50" w14:paraId="7F6A91DB" w14:textId="77777777" w:rsidTr="6D175F90">
      <w:trPr>
        <w:cantSplit/>
        <w:trHeight w:val="278"/>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2899C0D0" w14:textId="77777777" w:rsidR="00814B50" w:rsidRDefault="00814B50" w:rsidP="00216929">
          <w:pPr>
            <w:pStyle w:val="Encabezado"/>
            <w:spacing w:before="120"/>
          </w:pPr>
          <w:r>
            <w:rPr>
              <w:b/>
              <w:bCs/>
              <w:sz w:val="18"/>
            </w:rPr>
            <w:t>Denominación del curso</w:t>
          </w:r>
        </w:p>
      </w:tc>
      <w:tc>
        <w:tcPr>
          <w:tcW w:w="5055" w:type="dxa"/>
          <w:gridSpan w:val="3"/>
          <w:tcBorders>
            <w:left w:val="single" w:sz="4" w:space="0" w:color="000000" w:themeColor="text1"/>
            <w:bottom w:val="single" w:sz="4" w:space="0" w:color="000000" w:themeColor="text1"/>
          </w:tcBorders>
          <w:shd w:val="clear" w:color="auto" w:fill="auto"/>
          <w:vAlign w:val="center"/>
        </w:tcPr>
        <w:p w14:paraId="40C5A6DC" w14:textId="77777777" w:rsidR="00814B50" w:rsidRPr="00EE2FE0" w:rsidRDefault="00EE2FE0" w:rsidP="00EE2FE0">
          <w:pPr>
            <w:rPr>
              <w:rFonts w:ascii="Calibri" w:hAnsi="Calibri" w:cs="Calibri"/>
              <w:i/>
              <w:sz w:val="22"/>
              <w:szCs w:val="22"/>
            </w:rPr>
          </w:pPr>
          <w:r w:rsidRPr="00EE2FE0">
            <w:rPr>
              <w:rFonts w:ascii="Calibri" w:hAnsi="Calibri" w:cs="Calibri"/>
              <w:b/>
              <w:i/>
              <w:sz w:val="22"/>
              <w:szCs w:val="22"/>
            </w:rPr>
            <w:t>IFCD0110</w:t>
          </w:r>
          <w:r w:rsidRPr="00EE2FE0">
            <w:rPr>
              <w:rFonts w:ascii="Calibri" w:hAnsi="Calibri" w:cs="Calibri"/>
              <w:i/>
              <w:sz w:val="22"/>
              <w:szCs w:val="22"/>
            </w:rPr>
            <w:t xml:space="preserve"> </w:t>
          </w:r>
          <w:r w:rsidR="00814B50" w:rsidRPr="00EE2FE0">
            <w:rPr>
              <w:rFonts w:ascii="Calibri" w:hAnsi="Calibri" w:cs="Calibri"/>
              <w:i/>
              <w:sz w:val="22"/>
              <w:szCs w:val="22"/>
            </w:rPr>
            <w:t>Confección y publicación de Páginas web</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0F4361AA" w14:textId="77777777" w:rsidR="00814B50" w:rsidRDefault="00814B50" w:rsidP="00216929">
          <w:pPr>
            <w:pStyle w:val="Encabezado"/>
            <w:spacing w:before="120"/>
          </w:pPr>
          <w:r>
            <w:rPr>
              <w:b/>
              <w:bCs/>
              <w:sz w:val="18"/>
            </w:rPr>
            <w:t>Código Curso</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B47A34" w14:textId="0495749D" w:rsidR="00814B50" w:rsidRDefault="00304510">
          <w:pPr>
            <w:pStyle w:val="Encabezado"/>
            <w:jc w:val="center"/>
          </w:pPr>
          <w:r>
            <w:rPr>
              <w:rFonts w:ascii="Calibri" w:hAnsi="Calibri" w:cs="Calibri"/>
              <w:sz w:val="22"/>
              <w:szCs w:val="22"/>
            </w:rPr>
            <w:t>22</w:t>
          </w:r>
          <w:r w:rsidR="00180BF2" w:rsidRPr="00E42726">
            <w:rPr>
              <w:rFonts w:ascii="Calibri" w:hAnsi="Calibri" w:cs="Calibri"/>
              <w:sz w:val="22"/>
              <w:szCs w:val="22"/>
            </w:rPr>
            <w:t>-35/00</w:t>
          </w:r>
          <w:r>
            <w:rPr>
              <w:rFonts w:ascii="Calibri" w:hAnsi="Calibri" w:cs="Calibri"/>
              <w:sz w:val="22"/>
              <w:szCs w:val="22"/>
            </w:rPr>
            <w:t>2374</w:t>
          </w:r>
        </w:p>
      </w:tc>
    </w:tr>
    <w:tr w:rsidR="00814B50" w14:paraId="0CD96AD0" w14:textId="77777777" w:rsidTr="6D175F90">
      <w:trPr>
        <w:cantSplit/>
        <w:trHeight w:val="277"/>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7CA88C40" w14:textId="77777777" w:rsidR="00814B50" w:rsidRDefault="00814B50" w:rsidP="00216929">
          <w:pPr>
            <w:pStyle w:val="Encabezado"/>
            <w:spacing w:before="120"/>
          </w:pPr>
          <w:r>
            <w:rPr>
              <w:b/>
              <w:bCs/>
              <w:sz w:val="18"/>
            </w:rPr>
            <w:t>Denominación del módulo (Unidades Formativas)</w:t>
          </w:r>
        </w:p>
      </w:tc>
      <w:tc>
        <w:tcPr>
          <w:tcW w:w="5055" w:type="dxa"/>
          <w:gridSpan w:val="3"/>
          <w:tcBorders>
            <w:top w:val="single" w:sz="4" w:space="0" w:color="000000" w:themeColor="text1"/>
            <w:left w:val="single" w:sz="4" w:space="0" w:color="000000" w:themeColor="text1"/>
            <w:bottom w:val="single" w:sz="4" w:space="0" w:color="000000" w:themeColor="text1"/>
          </w:tcBorders>
          <w:shd w:val="clear" w:color="auto" w:fill="auto"/>
          <w:vAlign w:val="center"/>
        </w:tcPr>
        <w:p w14:paraId="03FBCB6D" w14:textId="77777777" w:rsidR="00814B50" w:rsidRDefault="00814B50">
          <w:pPr>
            <w:pStyle w:val="Encabezado"/>
            <w:jc w:val="both"/>
          </w:pPr>
          <w:r w:rsidRPr="00EE2FE0">
            <w:rPr>
              <w:rFonts w:ascii="Calibri" w:hAnsi="Calibri" w:cs="Calibri"/>
              <w:b/>
              <w:i/>
              <w:sz w:val="22"/>
              <w:szCs w:val="22"/>
            </w:rPr>
            <w:t>MF0950_ 2</w:t>
          </w:r>
          <w:r>
            <w:rPr>
              <w:rFonts w:ascii="Calibri" w:hAnsi="Calibri" w:cs="Calibri"/>
              <w:i/>
              <w:sz w:val="22"/>
              <w:szCs w:val="22"/>
            </w:rPr>
            <w:t xml:space="preserve"> Construcción de páginas web</w:t>
          </w:r>
        </w:p>
        <w:p w14:paraId="692312B0" w14:textId="77777777" w:rsidR="00814B50" w:rsidRDefault="00814B50" w:rsidP="00EE2FE0">
          <w:pPr>
            <w:pStyle w:val="Encabezado"/>
            <w:jc w:val="both"/>
          </w:pPr>
          <w:r w:rsidRPr="00EE2FE0">
            <w:rPr>
              <w:rFonts w:ascii="Calibri" w:hAnsi="Calibri" w:cs="Calibri"/>
              <w:b/>
              <w:i/>
              <w:sz w:val="22"/>
              <w:szCs w:val="22"/>
            </w:rPr>
            <w:t>UF1302</w:t>
          </w:r>
          <w:r>
            <w:rPr>
              <w:rFonts w:ascii="Calibri" w:hAnsi="Calibri" w:cs="Calibri"/>
              <w:i/>
              <w:sz w:val="22"/>
              <w:szCs w:val="22"/>
            </w:rPr>
            <w:t xml:space="preserve"> Creación de Páginas web con el lenguaje de Marcas</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268BDE65" w14:textId="77777777" w:rsidR="00814B50" w:rsidRDefault="00814B50" w:rsidP="00216929">
          <w:pPr>
            <w:pStyle w:val="Encabezado"/>
            <w:spacing w:before="120"/>
          </w:pPr>
          <w:r>
            <w:rPr>
              <w:b/>
              <w:bCs/>
              <w:sz w:val="18"/>
            </w:rPr>
            <w:t>Unidad de aprendizaje</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19CB03" w14:textId="77777777" w:rsidR="00814B50" w:rsidRDefault="00814B50">
          <w:pPr>
            <w:pStyle w:val="Encabezado"/>
            <w:jc w:val="center"/>
          </w:pPr>
          <w:r>
            <w:rPr>
              <w:rFonts w:ascii="Calibri" w:hAnsi="Calibri" w:cs="Calibri"/>
              <w:sz w:val="18"/>
              <w:szCs w:val="18"/>
            </w:rPr>
            <w:t>UA1</w:t>
          </w:r>
        </w:p>
      </w:tc>
    </w:tr>
    <w:tr w:rsidR="00814B50" w14:paraId="02D3DC43" w14:textId="77777777" w:rsidTr="6D175F90">
      <w:trPr>
        <w:cantSplit/>
        <w:trHeight w:val="235"/>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5E53DE4D" w14:textId="77777777" w:rsidR="00814B50" w:rsidRDefault="00814B50" w:rsidP="00216929">
          <w:pPr>
            <w:pStyle w:val="Encabezado"/>
            <w:spacing w:before="120"/>
          </w:pPr>
          <w:r>
            <w:rPr>
              <w:b/>
              <w:bCs/>
              <w:sz w:val="18"/>
            </w:rPr>
            <w:t>Práctica Número</w:t>
          </w:r>
        </w:p>
      </w:tc>
      <w:tc>
        <w:tcPr>
          <w:tcW w:w="168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B965A47" w14:textId="77777777" w:rsidR="00814B50" w:rsidRDefault="00814B50">
          <w:pPr>
            <w:pStyle w:val="Encabezado"/>
            <w:snapToGrid w:val="0"/>
            <w:jc w:val="center"/>
          </w:pPr>
          <w:r>
            <w:rPr>
              <w:rFonts w:ascii="Calibri" w:hAnsi="Calibri" w:cs="Calibri"/>
              <w:sz w:val="18"/>
              <w:szCs w:val="18"/>
            </w:rPr>
            <w:t>1</w:t>
          </w:r>
        </w:p>
      </w:tc>
      <w:tc>
        <w:tcPr>
          <w:tcW w:w="1685" w:type="dxa"/>
          <w:tcBorders>
            <w:top w:val="single" w:sz="4" w:space="0" w:color="000000" w:themeColor="text1"/>
            <w:left w:val="single" w:sz="4" w:space="0" w:color="000000" w:themeColor="text1"/>
            <w:bottom w:val="single" w:sz="4" w:space="0" w:color="000000" w:themeColor="text1"/>
          </w:tcBorders>
          <w:shd w:val="clear" w:color="auto" w:fill="F2F2F2" w:themeFill="background1" w:themeFillShade="F2"/>
          <w:vAlign w:val="center"/>
        </w:tcPr>
        <w:p w14:paraId="21260166" w14:textId="77777777" w:rsidR="00814B50" w:rsidRDefault="00814B50">
          <w:pPr>
            <w:pStyle w:val="Encabezado"/>
            <w:spacing w:before="120"/>
            <w:jc w:val="center"/>
          </w:pPr>
          <w:r>
            <w:rPr>
              <w:b/>
              <w:bCs/>
              <w:sz w:val="18"/>
            </w:rPr>
            <w:t>Duración</w:t>
          </w:r>
        </w:p>
      </w:tc>
      <w:tc>
        <w:tcPr>
          <w:tcW w:w="1685"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C5FE186" w14:textId="27BD31D3" w:rsidR="00814B50" w:rsidRDefault="6D175F90" w:rsidP="6D175F90">
          <w:pPr>
            <w:pStyle w:val="Encabezado"/>
            <w:jc w:val="center"/>
            <w:rPr>
              <w:rFonts w:ascii="Calibri" w:hAnsi="Calibri" w:cs="Calibri"/>
              <w:sz w:val="18"/>
              <w:szCs w:val="18"/>
            </w:rPr>
          </w:pPr>
          <w:r w:rsidRPr="6D175F90">
            <w:rPr>
              <w:rFonts w:ascii="Calibri" w:hAnsi="Calibri" w:cs="Calibri"/>
              <w:sz w:val="18"/>
              <w:szCs w:val="18"/>
            </w:rPr>
            <w:t>24HORAS</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48FF8E3E" w14:textId="77777777" w:rsidR="00814B50" w:rsidRDefault="00814B50" w:rsidP="00216929">
          <w:pPr>
            <w:pStyle w:val="Encabezado"/>
            <w:spacing w:before="120"/>
          </w:pPr>
          <w:r>
            <w:rPr>
              <w:b/>
              <w:bCs/>
              <w:sz w:val="18"/>
            </w:rPr>
            <w:t>Fecha</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24EC97" w14:textId="20853472" w:rsidR="00814B50" w:rsidRPr="00180BF2" w:rsidRDefault="6D175F90">
          <w:pPr>
            <w:pStyle w:val="Encabezado"/>
            <w:jc w:val="center"/>
            <w:rPr>
              <w:highlight w:val="yellow"/>
            </w:rPr>
          </w:pPr>
          <w:r w:rsidRPr="6D175F90">
            <w:rPr>
              <w:rFonts w:ascii="Calibri" w:hAnsi="Calibri" w:cs="Calibri"/>
              <w:sz w:val="18"/>
              <w:szCs w:val="18"/>
            </w:rPr>
            <w:t>13/07/2023</w:t>
          </w:r>
        </w:p>
      </w:tc>
    </w:tr>
    <w:tr w:rsidR="00814B50" w14:paraId="77DF9C7A" w14:textId="77777777" w:rsidTr="6D175F90">
      <w:trPr>
        <w:cantSplit/>
        <w:trHeight w:val="311"/>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710559DE" w14:textId="77777777" w:rsidR="00814B50" w:rsidRDefault="00814B50" w:rsidP="00216929">
          <w:pPr>
            <w:pStyle w:val="Encabezado"/>
            <w:spacing w:before="120"/>
          </w:pPr>
          <w:r>
            <w:rPr>
              <w:b/>
              <w:bCs/>
              <w:sz w:val="18"/>
            </w:rPr>
            <w:t>Actividad</w:t>
          </w:r>
        </w:p>
      </w:tc>
      <w:tc>
        <w:tcPr>
          <w:tcW w:w="5055" w:type="dxa"/>
          <w:gridSpan w:val="3"/>
          <w:tcBorders>
            <w:top w:val="single" w:sz="4" w:space="0" w:color="000000" w:themeColor="text1"/>
            <w:left w:val="single" w:sz="4" w:space="0" w:color="000000" w:themeColor="text1"/>
            <w:bottom w:val="single" w:sz="4" w:space="0" w:color="000000" w:themeColor="text1"/>
          </w:tcBorders>
          <w:shd w:val="clear" w:color="auto" w:fill="auto"/>
          <w:vAlign w:val="center"/>
        </w:tcPr>
        <w:p w14:paraId="089372E3" w14:textId="00601002" w:rsidR="00814B50" w:rsidRDefault="6D175F90" w:rsidP="6D175F90">
          <w:pPr>
            <w:pStyle w:val="Encabezado"/>
            <w:jc w:val="center"/>
            <w:rPr>
              <w:sz w:val="18"/>
              <w:szCs w:val="18"/>
            </w:rPr>
          </w:pPr>
          <w:r w:rsidRPr="6D175F90">
            <w:rPr>
              <w:sz w:val="18"/>
              <w:szCs w:val="18"/>
            </w:rPr>
            <w:t>Prueba de evaluación continua PEC1</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4317CA29" w14:textId="77777777" w:rsidR="00814B50" w:rsidRDefault="00814B50" w:rsidP="00216929">
          <w:pPr>
            <w:pStyle w:val="Encabezado"/>
            <w:spacing w:before="120"/>
          </w:pPr>
          <w:r>
            <w:rPr>
              <w:b/>
              <w:bCs/>
              <w:sz w:val="18"/>
            </w:rPr>
            <w:t>Nota</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F96A722" w14:textId="77777777" w:rsidR="00814B50" w:rsidRDefault="00814B50">
          <w:pPr>
            <w:pStyle w:val="Encabezado"/>
            <w:snapToGrid w:val="0"/>
            <w:spacing w:before="120"/>
            <w:jc w:val="center"/>
            <w:rPr>
              <w:rFonts w:ascii="Calibri" w:hAnsi="Calibri" w:cs="Calibri"/>
              <w:sz w:val="18"/>
              <w:szCs w:val="18"/>
            </w:rPr>
          </w:pPr>
        </w:p>
      </w:tc>
    </w:tr>
    <w:tr w:rsidR="00814B50" w14:paraId="4B8C8674" w14:textId="77777777" w:rsidTr="6D175F90">
      <w:trPr>
        <w:cantSplit/>
        <w:trHeight w:val="117"/>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5061C96B" w14:textId="77777777" w:rsidR="00814B50" w:rsidRDefault="00814B50" w:rsidP="00216929">
          <w:pPr>
            <w:pStyle w:val="Encabezado"/>
            <w:spacing w:before="120"/>
          </w:pPr>
          <w:r>
            <w:rPr>
              <w:b/>
              <w:bCs/>
              <w:sz w:val="18"/>
            </w:rPr>
            <w:t>Nombre y Apellidos Docente</w:t>
          </w:r>
        </w:p>
      </w:tc>
      <w:tc>
        <w:tcPr>
          <w:tcW w:w="5055" w:type="dxa"/>
          <w:gridSpan w:val="3"/>
          <w:tcBorders>
            <w:top w:val="single" w:sz="4" w:space="0" w:color="000000" w:themeColor="text1"/>
            <w:left w:val="single" w:sz="4" w:space="0" w:color="000000" w:themeColor="text1"/>
            <w:bottom w:val="single" w:sz="4" w:space="0" w:color="000000" w:themeColor="text1"/>
          </w:tcBorders>
          <w:shd w:val="clear" w:color="auto" w:fill="auto"/>
          <w:vAlign w:val="center"/>
        </w:tcPr>
        <w:p w14:paraId="17806D11" w14:textId="68A3FBAB" w:rsidR="00814B50" w:rsidRDefault="0068299D">
          <w:pPr>
            <w:pStyle w:val="Encabezado"/>
            <w:jc w:val="center"/>
          </w:pPr>
          <w:r>
            <w:rPr>
              <w:sz w:val="18"/>
            </w:rPr>
            <w:t>Idaira López Suárez</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6B92DC08" w14:textId="77777777" w:rsidR="00814B50" w:rsidRDefault="00814B50" w:rsidP="00216929">
          <w:pPr>
            <w:pStyle w:val="Encabezado"/>
            <w:spacing w:before="120"/>
          </w:pPr>
          <w:r>
            <w:rPr>
              <w:b/>
              <w:bCs/>
              <w:sz w:val="18"/>
            </w:rPr>
            <w:t>Firma Docente</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95CD12" w14:textId="77777777" w:rsidR="00814B50" w:rsidRDefault="00814B50">
          <w:pPr>
            <w:pStyle w:val="Encabezado"/>
            <w:snapToGrid w:val="0"/>
            <w:jc w:val="center"/>
            <w:rPr>
              <w:b/>
              <w:bCs/>
              <w:sz w:val="18"/>
            </w:rPr>
          </w:pPr>
        </w:p>
      </w:tc>
    </w:tr>
    <w:tr w:rsidR="00814B50" w14:paraId="64B8A6C3" w14:textId="77777777" w:rsidTr="6D175F90">
      <w:trPr>
        <w:cantSplit/>
        <w:trHeight w:val="281"/>
        <w:jc w:val="center"/>
      </w:trPr>
      <w:tc>
        <w:tcPr>
          <w:tcW w:w="1697"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098B89EF" w14:textId="77777777" w:rsidR="00814B50" w:rsidRDefault="00814B50" w:rsidP="00216929">
          <w:pPr>
            <w:pStyle w:val="Encabezado"/>
            <w:spacing w:before="120"/>
          </w:pPr>
          <w:r>
            <w:rPr>
              <w:b/>
              <w:bCs/>
              <w:sz w:val="18"/>
            </w:rPr>
            <w:t>Nombre y Apellidos Alumno</w:t>
          </w:r>
        </w:p>
      </w:tc>
      <w:tc>
        <w:tcPr>
          <w:tcW w:w="5055" w:type="dxa"/>
          <w:gridSpan w:val="3"/>
          <w:tcBorders>
            <w:top w:val="single" w:sz="4" w:space="0" w:color="000000" w:themeColor="text1"/>
            <w:left w:val="single" w:sz="4" w:space="0" w:color="000000" w:themeColor="text1"/>
            <w:bottom w:val="single" w:sz="4" w:space="0" w:color="000000" w:themeColor="text1"/>
          </w:tcBorders>
          <w:shd w:val="clear" w:color="auto" w:fill="auto"/>
          <w:vAlign w:val="center"/>
        </w:tcPr>
        <w:p w14:paraId="5220BBB2" w14:textId="335DA3A2" w:rsidR="00814B50" w:rsidRDefault="00794A44">
          <w:pPr>
            <w:pStyle w:val="Encabezado"/>
            <w:snapToGrid w:val="0"/>
            <w:jc w:val="center"/>
            <w:rPr>
              <w:b/>
              <w:bCs/>
              <w:sz w:val="18"/>
            </w:rPr>
          </w:pPr>
          <w:r>
            <w:rPr>
              <w:b/>
              <w:bCs/>
              <w:sz w:val="18"/>
            </w:rPr>
            <w:t>Francisco José Ramos Martín</w:t>
          </w:r>
        </w:p>
      </w:tc>
      <w:tc>
        <w:tcPr>
          <w:tcW w:w="1685" w:type="dxa"/>
          <w:tcBorders>
            <w:top w:val="single" w:sz="4" w:space="0" w:color="000000" w:themeColor="text1"/>
            <w:left w:val="single" w:sz="4" w:space="0" w:color="000000" w:themeColor="text1"/>
            <w:bottom w:val="single" w:sz="4" w:space="0" w:color="000000" w:themeColor="text1"/>
          </w:tcBorders>
          <w:shd w:val="clear" w:color="auto" w:fill="F3F3F3"/>
          <w:vAlign w:val="center"/>
        </w:tcPr>
        <w:p w14:paraId="2478C6FC" w14:textId="77777777" w:rsidR="00814B50" w:rsidRDefault="00814B50" w:rsidP="00216929">
          <w:pPr>
            <w:pStyle w:val="Encabezado"/>
            <w:spacing w:before="120"/>
          </w:pPr>
          <w:r>
            <w:rPr>
              <w:b/>
              <w:bCs/>
              <w:sz w:val="18"/>
            </w:rPr>
            <w:t>DNI/NIE</w:t>
          </w:r>
        </w:p>
      </w:tc>
      <w:tc>
        <w:tcPr>
          <w:tcW w:w="16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CB595B" w14:textId="3BD470CD" w:rsidR="00814B50" w:rsidRDefault="00794A44">
          <w:pPr>
            <w:pStyle w:val="Encabezado"/>
            <w:snapToGrid w:val="0"/>
            <w:jc w:val="center"/>
            <w:rPr>
              <w:b/>
              <w:bCs/>
              <w:sz w:val="18"/>
            </w:rPr>
          </w:pPr>
          <w:r>
            <w:rPr>
              <w:b/>
              <w:bCs/>
              <w:sz w:val="18"/>
            </w:rPr>
            <w:t>54089771g</w:t>
          </w:r>
        </w:p>
      </w:tc>
    </w:tr>
  </w:tbl>
  <w:p w14:paraId="6D9C8D39" w14:textId="77777777" w:rsidR="00814B50" w:rsidRDefault="00814B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360" w:hanging="360"/>
      </w:pPr>
    </w:lvl>
  </w:abstractNum>
  <w:abstractNum w:abstractNumId="2" w15:restartNumberingAfterBreak="0">
    <w:nsid w:val="00000003"/>
    <w:multiLevelType w:val="multilevel"/>
    <w:tmpl w:val="00000003"/>
    <w:name w:val="WW8Num3"/>
    <w:lvl w:ilvl="0">
      <w:start w:val="1"/>
      <w:numFmt w:val="decimal"/>
      <w:lvlText w:val="1.%1."/>
      <w:lvlJc w:val="left"/>
      <w:pPr>
        <w:tabs>
          <w:tab w:val="num" w:pos="0"/>
        </w:tabs>
        <w:ind w:left="360" w:hanging="360"/>
      </w:pPr>
      <w:rPr>
        <w:rFonts w:hint="default"/>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36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F2"/>
    <w:rsid w:val="000351A3"/>
    <w:rsid w:val="000618EC"/>
    <w:rsid w:val="000E0AE3"/>
    <w:rsid w:val="00171BCD"/>
    <w:rsid w:val="00180BF2"/>
    <w:rsid w:val="00205387"/>
    <w:rsid w:val="00211D19"/>
    <w:rsid w:val="00216929"/>
    <w:rsid w:val="002E45DE"/>
    <w:rsid w:val="00304510"/>
    <w:rsid w:val="00374064"/>
    <w:rsid w:val="003B6113"/>
    <w:rsid w:val="00402C74"/>
    <w:rsid w:val="00492EA5"/>
    <w:rsid w:val="004A756C"/>
    <w:rsid w:val="00536A56"/>
    <w:rsid w:val="00616245"/>
    <w:rsid w:val="00627338"/>
    <w:rsid w:val="0068299D"/>
    <w:rsid w:val="006B005B"/>
    <w:rsid w:val="007821DC"/>
    <w:rsid w:val="00794A44"/>
    <w:rsid w:val="00796063"/>
    <w:rsid w:val="007D6CF8"/>
    <w:rsid w:val="00814B50"/>
    <w:rsid w:val="00822894"/>
    <w:rsid w:val="008A662C"/>
    <w:rsid w:val="0090301E"/>
    <w:rsid w:val="009051FE"/>
    <w:rsid w:val="009D583B"/>
    <w:rsid w:val="00A90560"/>
    <w:rsid w:val="00B15258"/>
    <w:rsid w:val="00B70D67"/>
    <w:rsid w:val="00B85EDE"/>
    <w:rsid w:val="00B977E6"/>
    <w:rsid w:val="00BA059A"/>
    <w:rsid w:val="00C03FFC"/>
    <w:rsid w:val="00C151AA"/>
    <w:rsid w:val="00D67758"/>
    <w:rsid w:val="00E20CF8"/>
    <w:rsid w:val="00E223A4"/>
    <w:rsid w:val="00E31817"/>
    <w:rsid w:val="00E740AF"/>
    <w:rsid w:val="00EE2FE0"/>
    <w:rsid w:val="00F92962"/>
    <w:rsid w:val="0CFBE399"/>
    <w:rsid w:val="0DCD96BF"/>
    <w:rsid w:val="2908ECF9"/>
    <w:rsid w:val="29A9ED41"/>
    <w:rsid w:val="40E13261"/>
    <w:rsid w:val="5B667CE3"/>
    <w:rsid w:val="622C0F5B"/>
    <w:rsid w:val="62A1CF82"/>
    <w:rsid w:val="6BB06269"/>
    <w:rsid w:val="6D175F90"/>
    <w:rsid w:val="7335F618"/>
    <w:rsid w:val="785C3F02"/>
    <w:rsid w:val="7CC3B00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4092C05"/>
  <w15:chartTrackingRefBased/>
  <w15:docId w15:val="{EC15DA92-8911-459D-9FB2-11C2173D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005B"/>
    <w:pPr>
      <w:suppressAutoHyphens/>
    </w:pPr>
    <w:rPr>
      <w:rFonts w:ascii="Arial" w:hAnsi="Arial" w:cs="Arial"/>
      <w:sz w:val="24"/>
      <w:szCs w:val="24"/>
      <w:lang w:eastAsia="zh-CN"/>
    </w:rPr>
  </w:style>
  <w:style w:type="paragraph" w:styleId="Ttulo1">
    <w:name w:val="heading 1"/>
    <w:basedOn w:val="Normal"/>
    <w:next w:val="Normal"/>
    <w:qFormat/>
    <w:pPr>
      <w:keepNext/>
      <w:numPr>
        <w:numId w:val="1"/>
      </w:numPr>
      <w:spacing w:line="360" w:lineRule="auto"/>
      <w:ind w:left="-360"/>
      <w:jc w:val="both"/>
      <w:outlineLvl w:val="0"/>
    </w:pPr>
    <w:rPr>
      <w:sz w:val="1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Fuentedeprrafopredeter3">
    <w:name w:val="Fuente de párrafo predeter.3"/>
  </w:style>
  <w:style w:type="character" w:customStyle="1" w:styleId="Fuentedeprrafopredeter2">
    <w:name w:val="Fuente de párrafo predeter.2"/>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3" w:hAnsi="Wingdings 3" w:cs="Wingdings 3"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hint="default"/>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Symbol"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9z0">
    <w:name w:val="WW8Num19z0"/>
    <w:rPr>
      <w:rFonts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Arial" w:eastAsia="Times New Roman" w:hAnsi="Arial" w:cs="Aria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2z3">
    <w:name w:val="WW8Num22z3"/>
    <w:rPr>
      <w:rFonts w:ascii="Symbol" w:hAnsi="Symbol" w:cs="Symbol"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Fuentedeprrafopredeter1">
    <w:name w:val="Fuente de párrafo predeter.1"/>
  </w:style>
  <w:style w:type="character" w:customStyle="1" w:styleId="EncabezadoCar">
    <w:name w:val="Encabezado Car"/>
    <w:rPr>
      <w:rFonts w:ascii="Arial" w:hAnsi="Arial" w:cs="Arial"/>
      <w:sz w:val="24"/>
      <w:szCs w:val="24"/>
    </w:rPr>
  </w:style>
  <w:style w:type="paragraph" w:customStyle="1" w:styleId="Ttulo3">
    <w:name w:val="Título3"/>
    <w:basedOn w:val="Normal"/>
    <w:next w:val="Textoindependiente"/>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rPr>
  </w:style>
  <w:style w:type="paragraph" w:customStyle="1" w:styleId="ndice">
    <w:name w:val="Índice"/>
    <w:basedOn w:val="Normal"/>
    <w:pPr>
      <w:suppressLineNumbers/>
    </w:pPr>
    <w:rPr>
      <w:rFonts w:cs="Lucida Sans"/>
    </w:rPr>
  </w:style>
  <w:style w:type="paragraph" w:customStyle="1" w:styleId="Ttulo2">
    <w:name w:val="Título2"/>
    <w:basedOn w:val="Normal"/>
    <w:next w:val="Textoindependiente"/>
    <w:pPr>
      <w:keepNext/>
      <w:spacing w:before="240" w:after="120"/>
    </w:pPr>
    <w:rPr>
      <w:rFonts w:ascii="Liberation Sans" w:eastAsia="Microsoft YaHei" w:hAnsi="Liberation Sans" w:cs="Lucida Sans"/>
      <w:sz w:val="28"/>
      <w:szCs w:val="28"/>
    </w:rPr>
  </w:style>
  <w:style w:type="paragraph" w:customStyle="1" w:styleId="Descripcin2">
    <w:name w:val="Descripción2"/>
    <w:basedOn w:val="Normal"/>
    <w:pPr>
      <w:suppressLineNumbers/>
      <w:spacing w:before="120" w:after="120"/>
    </w:pPr>
    <w:rPr>
      <w:rFonts w:cs="Lucida Sans"/>
      <w:i/>
      <w:iCs/>
    </w:rPr>
  </w:style>
  <w:style w:type="paragraph" w:customStyle="1" w:styleId="Ttulo10">
    <w:name w:val="Título1"/>
    <w:basedOn w:val="Normal"/>
    <w:next w:val="Textoindependiente"/>
    <w:pPr>
      <w:keepNext/>
      <w:spacing w:before="240" w:after="120"/>
    </w:pPr>
    <w:rPr>
      <w:rFonts w:ascii="Liberation Sans" w:eastAsia="Microsoft YaHei" w:hAnsi="Liberation Sans" w:cs="Lucida Sans"/>
      <w:sz w:val="28"/>
      <w:szCs w:val="28"/>
    </w:rPr>
  </w:style>
  <w:style w:type="paragraph" w:customStyle="1" w:styleId="Descripcin1">
    <w:name w:val="Descripción1"/>
    <w:basedOn w:val="Normal"/>
    <w:pPr>
      <w:suppressLineNumbers/>
      <w:spacing w:before="120" w:after="120"/>
    </w:pPr>
    <w:rPr>
      <w:rFonts w:cs="Lucida Sans"/>
      <w:i/>
      <w:iCs/>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Prrafodelista">
    <w:name w:val="List Paragraph"/>
    <w:basedOn w:val="Normal"/>
    <w:qFormat/>
    <w:pPr>
      <w:ind w:left="708"/>
    </w:pPr>
    <w:rPr>
      <w:rFonts w:ascii="Times New Roman" w:hAnsi="Times New Roman" w:cs="Times New Roman"/>
    </w:rPr>
  </w:style>
  <w:style w:type="paragraph" w:customStyle="1" w:styleId="Contenidodelatabla">
    <w:name w:val="Contenido de la tabla"/>
    <w:basedOn w:val="Normal"/>
    <w:pPr>
      <w:suppressLineNumbers/>
    </w:pPr>
  </w:style>
  <w:style w:type="paragraph" w:customStyle="1" w:styleId="Ttulodelatabla">
    <w:name w:val="Título de la tabla"/>
    <w:basedOn w:val="Contenidodelatabla"/>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2830CCA528D6045BD4989C4EBA373E2" ma:contentTypeVersion="12" ma:contentTypeDescription="Crear nuevo documento." ma:contentTypeScope="" ma:versionID="0d1625a12810c095340fcd686db95b45">
  <xsd:schema xmlns:xsd="http://www.w3.org/2001/XMLSchema" xmlns:xs="http://www.w3.org/2001/XMLSchema" xmlns:p="http://schemas.microsoft.com/office/2006/metadata/properties" xmlns:ns2="a414436d-f11b-44cf-890f-54a97e9f8cf1" xmlns:ns3="83f1a6ea-ddee-4381-97c4-d15c022b0090" targetNamespace="http://schemas.microsoft.com/office/2006/metadata/properties" ma:root="true" ma:fieldsID="e2a3477e6af44a28520c48e75a8883df" ns2:_="" ns3:_="">
    <xsd:import namespace="a414436d-f11b-44cf-890f-54a97e9f8cf1"/>
    <xsd:import namespace="83f1a6ea-ddee-4381-97c4-d15c022b009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4436d-f11b-44cf-890f-54a97e9f8cf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7e907271-c03c-4c5d-b371-7d93ed7f3b4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f1a6ea-ddee-4381-97c4-d15c022b009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6624fd0-246f-40d7-975a-7f3b78f16e15}" ma:internalName="TaxCatchAll" ma:showField="CatchAllData" ma:web="83f1a6ea-ddee-4381-97c4-d15c022b009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3f1a6ea-ddee-4381-97c4-d15c022b0090" xsi:nil="true"/>
    <lcf76f155ced4ddcb4097134ff3c332f xmlns="a414436d-f11b-44cf-890f-54a97e9f8cf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1C5B9-67A1-4926-9C06-06406217C901}">
  <ds:schemaRefs>
    <ds:schemaRef ds:uri="http://schemas.microsoft.com/sharepoint/v3/contenttype/forms"/>
  </ds:schemaRefs>
</ds:datastoreItem>
</file>

<file path=customXml/itemProps2.xml><?xml version="1.0" encoding="utf-8"?>
<ds:datastoreItem xmlns:ds="http://schemas.openxmlformats.org/officeDocument/2006/customXml" ds:itemID="{F7FFF6A0-B283-43C0-A768-FA3C2AC2CB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4436d-f11b-44cf-890f-54a97e9f8cf1"/>
    <ds:schemaRef ds:uri="83f1a6ea-ddee-4381-97c4-d15c022b0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22A7C0-6368-4ADB-B4D5-2BFFA16071EA}">
  <ds:schemaRefs>
    <ds:schemaRef ds:uri="http://schemas.microsoft.com/office/2006/metadata/properties"/>
    <ds:schemaRef ds:uri="http://schemas.microsoft.com/office/infopath/2007/PartnerControls"/>
    <ds:schemaRef ds:uri="83f1a6ea-ddee-4381-97c4-d15c022b0090"/>
    <ds:schemaRef ds:uri="a414436d-f11b-44cf-890f-54a97e9f8cf1"/>
  </ds:schemaRefs>
</ds:datastoreItem>
</file>

<file path=customXml/itemProps4.xml><?xml version="1.0" encoding="utf-8"?>
<ds:datastoreItem xmlns:ds="http://schemas.openxmlformats.org/officeDocument/2006/customXml" ds:itemID="{AF3437A3-1E6C-4828-8147-876CA11A7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1628</Words>
  <Characters>8955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INSTRUCCIONES GENERALES</vt:lpstr>
    </vt:vector>
  </TitlesOfParts>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GENERALES</dc:title>
  <dc:subject/>
  <dc:creator>Alumno Francisco Jose Ramos Martin</dc:creator>
  <cp:keywords/>
  <cp:lastModifiedBy>Alumno Francisco Jose Ramos Martin</cp:lastModifiedBy>
  <cp:revision>18</cp:revision>
  <cp:lastPrinted>2013-10-29T14:53:00Z</cp:lastPrinted>
  <dcterms:created xsi:type="dcterms:W3CDTF">2023-07-13T14:23:00Z</dcterms:created>
  <dcterms:modified xsi:type="dcterms:W3CDTF">2023-07-13T15:56:00Z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0x010100B2830CCA528D6045BD4989C4EBA373E2</vt:lpwstr>
  </property>
</Properties>
</file>